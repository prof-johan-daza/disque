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C0958F4" w:rsidR="00605E65" w:rsidRPr="00605E65" w:rsidRDefault="009C3288" w:rsidP="00253D3F">
            <w:pPr>
              <w:jc w:val="both"/>
              <w:rPr>
                <w:rFonts w:ascii="Aptos" w:hAnsi="Aptos"/>
              </w:rPr>
            </w:pPr>
            <w:r w:rsidRPr="009C3288">
              <w:rPr>
                <w:rFonts w:ascii="Aptos" w:hAnsi="Aptos"/>
                <w:i/>
                <w:iCs/>
                <w:u w:val="single"/>
              </w:rPr>
              <w:t>Capacités</w:t>
            </w:r>
            <w:r w:rsidRPr="009C3288">
              <w:rPr>
                <w:rFonts w:ascii="Aptos" w:hAnsi="Aptos"/>
              </w:rPr>
              <w:t xml:space="preserve"> </w:t>
            </w:r>
            <w:r w:rsidRPr="009C3288">
              <w:rPr>
                <w:rFonts w:ascii="Aptos" w:hAnsi="Aptos"/>
              </w:rPr>
              <w:t>Pratiquer des démarches scientifiques, interpréter des résultats et en tirer des conclusions.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1476A98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Travail Pratique (TP II)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19484705" w:rsidR="00E822AA" w:rsidRPr="00605E65" w:rsidRDefault="00891CCB" w:rsidP="009C3288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Question de départ : </w:t>
            </w:r>
            <w:r w:rsidR="00A13D0B" w:rsidRPr="00891CCB">
              <w:rPr>
                <w:rFonts w:ascii="Aptos" w:hAnsi="Aptos"/>
                <w:i/>
                <w:iCs/>
              </w:rPr>
              <w:t xml:space="preserve">La masse se conserve-t-elle lors de la fusion </w:t>
            </w:r>
            <w:r w:rsidR="0081238F" w:rsidRPr="00891CCB">
              <w:rPr>
                <w:rFonts w:ascii="Aptos" w:hAnsi="Aptos"/>
                <w:i/>
                <w:iCs/>
              </w:rPr>
              <w:t xml:space="preserve">de l’eau </w:t>
            </w:r>
            <w:r w:rsidR="00A13D0B" w:rsidRPr="00891CCB">
              <w:rPr>
                <w:rFonts w:ascii="Aptos" w:hAnsi="Aptos"/>
                <w:i/>
                <w:iCs/>
              </w:rPr>
              <w:t>?</w:t>
            </w:r>
          </w:p>
        </w:tc>
      </w:tr>
    </w:tbl>
    <w:p w14:paraId="7D70E1E5" w14:textId="05317D3B" w:rsidR="00A13D0B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72A743D4" w14:textId="77777777" w:rsidR="00A13D0B" w:rsidRPr="001A759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1"/>
          <w:szCs w:val="11"/>
          <w:u w:val="single"/>
        </w:rPr>
      </w:pPr>
    </w:p>
    <w:p w14:paraId="65FA4E6B" w14:textId="4E9F527C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Propose un protocole</w:t>
      </w:r>
      <w:r w:rsidR="00E117EC">
        <w:rPr>
          <w:rFonts w:asciiTheme="minorHAnsi" w:hAnsiTheme="minorHAnsi" w:cstheme="minorHAnsi"/>
          <w:sz w:val="24"/>
          <w:szCs w:val="24"/>
        </w:rPr>
        <w:t xml:space="preserve"> expérimental</w:t>
      </w:r>
      <w:r w:rsidRPr="007B6237">
        <w:rPr>
          <w:rFonts w:asciiTheme="minorHAnsi" w:hAnsiTheme="minorHAnsi" w:cstheme="minorHAnsi"/>
          <w:sz w:val="24"/>
          <w:szCs w:val="24"/>
        </w:rPr>
        <w:t xml:space="preserve"> permettant de répondre à la question </w:t>
      </w:r>
      <w:r w:rsidR="00E117EC">
        <w:rPr>
          <w:rFonts w:asciiTheme="minorHAnsi" w:hAnsiTheme="minorHAnsi" w:cstheme="minorHAnsi"/>
          <w:sz w:val="24"/>
          <w:szCs w:val="24"/>
        </w:rPr>
        <w:t>posée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1C952CBF" w14:textId="77777777" w:rsidR="0081238F" w:rsidRPr="0081238F" w:rsidRDefault="0081238F" w:rsidP="0081238F">
      <w:pPr>
        <w:pStyle w:val="Paragraphedeliste"/>
        <w:jc w:val="both"/>
        <w:rPr>
          <w:rFonts w:asciiTheme="minorHAnsi" w:hAnsiTheme="minorHAnsi" w:cstheme="minorHAnsi"/>
          <w:sz w:val="11"/>
          <w:szCs w:val="11"/>
        </w:rPr>
      </w:pPr>
    </w:p>
    <w:p w14:paraId="7F7D73E6" w14:textId="3B7EBE8C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Commence par réfléchir à l’expérience que tu aimerais réaliser et à la grandeur que tu aimerais mesurer.</w:t>
      </w:r>
    </w:p>
    <w:p w14:paraId="22DE5097" w14:textId="5031141B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Cela fait, identifie le matériel dont tu as besoin et </w:t>
      </w:r>
      <w:r w:rsidR="00891CCB" w:rsidRPr="00891CCB">
        <w:rPr>
          <w:rFonts w:asciiTheme="minorHAnsi" w:hAnsiTheme="minorHAnsi" w:cstheme="minorHAnsi"/>
          <w:sz w:val="24"/>
          <w:szCs w:val="24"/>
        </w:rPr>
        <w:t>soumets ta liste</w:t>
      </w:r>
      <w:r w:rsidR="00891CC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au professeur pour validation.</w:t>
      </w:r>
    </w:p>
    <w:p w14:paraId="78254CE7" w14:textId="5469C4BE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Maintenant, identifie les étapes à suivre et </w:t>
      </w:r>
      <w:r w:rsidR="00891CCB" w:rsidRPr="00891CCB">
        <w:rPr>
          <w:rFonts w:asciiTheme="minorHAnsi" w:hAnsiTheme="minorHAnsi" w:cstheme="minorHAnsi"/>
          <w:sz w:val="24"/>
          <w:szCs w:val="24"/>
        </w:rPr>
        <w:t>note-les dans t</w:t>
      </w:r>
      <w:r w:rsidR="00891CCB">
        <w:rPr>
          <w:rFonts w:asciiTheme="minorHAnsi" w:hAnsiTheme="minorHAnsi" w:cstheme="minorHAnsi"/>
          <w:sz w:val="24"/>
          <w:szCs w:val="24"/>
        </w:rPr>
        <w:t xml:space="preserve">a feuille </w:t>
      </w:r>
      <w:r>
        <w:rPr>
          <w:rFonts w:asciiTheme="minorHAnsi" w:hAnsiTheme="minorHAnsi" w:cstheme="minorHAnsi"/>
          <w:sz w:val="24"/>
          <w:szCs w:val="24"/>
        </w:rPr>
        <w:t xml:space="preserve">en les numérotant. </w:t>
      </w:r>
    </w:p>
    <w:p w14:paraId="25D5FA01" w14:textId="0A1EA6A6" w:rsidR="007B6237" w:rsidRPr="007B6237" w:rsidRDefault="001A7597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Fais valider ton protocole par le professeur avant de commencer les manipulations</w:t>
      </w:r>
      <w:r w:rsidR="00E117EC">
        <w:rPr>
          <w:rFonts w:asciiTheme="minorHAnsi" w:hAnsiTheme="minorHAnsi" w:cstheme="minorHAnsi"/>
          <w:sz w:val="24"/>
          <w:szCs w:val="24"/>
        </w:rPr>
        <w:t>.</w:t>
      </w:r>
    </w:p>
    <w:p w14:paraId="4CABB6CF" w14:textId="1CE4C9E3" w:rsidR="001A7597" w:rsidRPr="007B6237" w:rsidRDefault="001A759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7A5B0F24" w14:textId="72C5F832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 xml:space="preserve">Construis un tableau pour noter tes mesures : tu dois relever au moins </w:t>
      </w:r>
      <w:r w:rsidR="00891CCB">
        <w:rPr>
          <w:rFonts w:asciiTheme="minorHAnsi" w:hAnsiTheme="minorHAnsi" w:cstheme="minorHAnsi"/>
          <w:sz w:val="24"/>
          <w:szCs w:val="24"/>
        </w:rPr>
        <w:t>8</w:t>
      </w:r>
      <w:r w:rsidRPr="007B6237">
        <w:rPr>
          <w:rFonts w:asciiTheme="minorHAnsi" w:hAnsiTheme="minorHAnsi" w:cstheme="minorHAnsi"/>
          <w:sz w:val="24"/>
          <w:szCs w:val="24"/>
        </w:rPr>
        <w:t xml:space="preserve"> mesures. </w:t>
      </w:r>
      <w:r w:rsidR="00E117EC">
        <w:rPr>
          <w:rFonts w:asciiTheme="minorHAnsi" w:hAnsiTheme="minorHAnsi" w:cstheme="minorHAnsi"/>
          <w:sz w:val="24"/>
          <w:szCs w:val="24"/>
        </w:rPr>
        <w:t>Pense à bien noter les unités.</w:t>
      </w:r>
    </w:p>
    <w:p w14:paraId="0C20F397" w14:textId="77777777" w:rsidR="00E117EC" w:rsidRDefault="00E117EC" w:rsidP="00E117EC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098B0920" w14:textId="78EFEFE4" w:rsidR="0081238F" w:rsidRDefault="007B6237" w:rsidP="0081238F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Synthèse :</w:t>
      </w:r>
      <w:r w:rsidRPr="007B6237">
        <w:rPr>
          <w:rFonts w:asciiTheme="minorHAnsi" w:hAnsiTheme="minorHAnsi" w:cstheme="minorHAnsi"/>
          <w:sz w:val="24"/>
          <w:szCs w:val="24"/>
        </w:rPr>
        <w:t xml:space="preserve"> </w:t>
      </w:r>
      <w:r w:rsidR="00891CCB" w:rsidRPr="00891CCB">
        <w:rPr>
          <w:rFonts w:asciiTheme="minorHAnsi" w:hAnsiTheme="minorHAnsi" w:cstheme="minorHAnsi"/>
          <w:sz w:val="24"/>
          <w:szCs w:val="24"/>
        </w:rPr>
        <w:t>Interprète</w:t>
      </w:r>
      <w:r w:rsidR="00E117EC">
        <w:rPr>
          <w:rFonts w:asciiTheme="minorHAnsi" w:hAnsiTheme="minorHAnsi" w:cstheme="minorHAnsi"/>
          <w:sz w:val="24"/>
          <w:szCs w:val="24"/>
        </w:rPr>
        <w:t xml:space="preserve"> tes mesures et </w:t>
      </w:r>
      <w:r w:rsidRPr="007B6237">
        <w:rPr>
          <w:rFonts w:asciiTheme="minorHAnsi" w:hAnsiTheme="minorHAnsi" w:cstheme="minorHAnsi"/>
          <w:sz w:val="24"/>
          <w:szCs w:val="24"/>
        </w:rPr>
        <w:t>rédige quelques phrases pour répondre à la question de</w:t>
      </w:r>
      <w:r w:rsidR="00891CCB">
        <w:rPr>
          <w:rFonts w:asciiTheme="minorHAnsi" w:hAnsiTheme="minorHAnsi" w:cstheme="minorHAnsi"/>
          <w:sz w:val="24"/>
          <w:szCs w:val="24"/>
        </w:rPr>
        <w:t xml:space="preserve"> départ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02D46494" w14:textId="77777777" w:rsidR="009C3288" w:rsidRPr="009C3288" w:rsidRDefault="009C3288" w:rsidP="009C3288">
      <w:pPr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E2024" w14:textId="77777777" w:rsidR="00DD44B7" w:rsidRDefault="00DD44B7" w:rsidP="00AB3717">
      <w:r>
        <w:separator/>
      </w:r>
    </w:p>
  </w:endnote>
  <w:endnote w:type="continuationSeparator" w:id="0">
    <w:p w14:paraId="6FF71DF8" w14:textId="77777777" w:rsidR="00DD44B7" w:rsidRDefault="00DD44B7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8E3BD" w14:textId="77777777" w:rsidR="00DD44B7" w:rsidRDefault="00DD44B7" w:rsidP="00AB3717">
      <w:r>
        <w:separator/>
      </w:r>
    </w:p>
  </w:footnote>
  <w:footnote w:type="continuationSeparator" w:id="0">
    <w:p w14:paraId="3CD9553C" w14:textId="77777777" w:rsidR="00DD44B7" w:rsidRDefault="00DD44B7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6"/>
  </w:num>
  <w:num w:numId="2" w16cid:durableId="1379548748">
    <w:abstractNumId w:val="7"/>
  </w:num>
  <w:num w:numId="3" w16cid:durableId="266084351">
    <w:abstractNumId w:val="5"/>
  </w:num>
  <w:num w:numId="4" w16cid:durableId="1492215967">
    <w:abstractNumId w:val="8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146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2023-09-29T23:52:00Z</cp:lastPrinted>
  <dcterms:created xsi:type="dcterms:W3CDTF">2023-10-03T13:58:00Z</dcterms:created>
  <dcterms:modified xsi:type="dcterms:W3CDTF">2026-09-23T20:01:00Z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