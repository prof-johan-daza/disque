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0D9F0" w14:textId="77777777" w:rsidR="00E25790" w:rsidRPr="0026260D" w:rsidRDefault="00E25790" w:rsidP="00E25790">
      <w:pPr>
        <w:spacing w:line="480" w:lineRule="auto"/>
        <w:jc w:val="both"/>
        <w:rPr>
          <w:rFonts w:asciiTheme="minorHAnsi" w:hAnsiTheme="minorHAnsi" w:cstheme="minorHAnsi"/>
        </w:rPr>
      </w:pPr>
    </w:p>
    <w:tbl>
      <w:tblPr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right w:w="284" w:type="dxa"/>
        </w:tblCellMar>
        <w:tblLook w:val="04A0" w:firstRow="1" w:lastRow="0" w:firstColumn="1" w:lastColumn="0" w:noHBand="0" w:noVBand="1"/>
      </w:tblPr>
      <w:tblGrid>
        <w:gridCol w:w="14311"/>
      </w:tblGrid>
      <w:tr w:rsidR="00E25790" w14:paraId="59E9B3BE" w14:textId="77777777" w:rsidTr="004D5123">
        <w:tc>
          <w:tcPr>
            <w:tcW w:w="10790" w:type="dxa"/>
          </w:tcPr>
          <w:p w14:paraId="69A595B1" w14:textId="77777777" w:rsidR="00E25790" w:rsidRPr="00870284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A166E6" wp14:editId="4BF56E74">
                      <wp:simplePos x="0" y="0"/>
                      <wp:positionH relativeFrom="column">
                        <wp:posOffset>4197885</wp:posOffset>
                      </wp:positionH>
                      <wp:positionV relativeFrom="paragraph">
                        <wp:posOffset>178160</wp:posOffset>
                      </wp:positionV>
                      <wp:extent cx="1821386" cy="434340"/>
                      <wp:effectExtent l="0" t="241300" r="0" b="200660"/>
                      <wp:wrapNone/>
                      <wp:docPr id="1999878398" name="Flèche vers la droi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501606">
                                <a:off x="0" y="0"/>
                                <a:ext cx="1821386" cy="43434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540A679" w14:textId="77777777" w:rsidR="00E25790" w:rsidRPr="00AE7930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É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nergie converti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18"/>
                                      <w:szCs w:val="18"/>
                                    </w:rPr>
                                    <w:t xml:space="preserve"> dégradée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A166E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Flèche vers la droite 7" o:spid="_x0000_s1026" type="#_x0000_t13" style="position:absolute;left:0;text-align:left;margin-left:330.55pt;margin-top:14.05pt;width:143.4pt;height:34.2pt;rotation:-1199739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" adj="19025" fillcolor="black [3200]" strokecolor="black [480]" strokeweight="2pt">
                      <v:textbox inset="0,0,0,0">
                        <w:txbxContent>
                          <w:p w14:paraId="7540A679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ptos" w:hAnsi="Aptos"/>
                <w:noProof/>
                <w:kern w:val="2"/>
                <w:sz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19B3D5F" wp14:editId="5B8E2832">
                      <wp:simplePos x="0" y="0"/>
                      <wp:positionH relativeFrom="column">
                        <wp:posOffset>2830422</wp:posOffset>
                      </wp:positionH>
                      <wp:positionV relativeFrom="paragraph">
                        <wp:posOffset>161290</wp:posOffset>
                      </wp:positionV>
                      <wp:extent cx="1456124" cy="1456125"/>
                      <wp:effectExtent l="12700" t="12700" r="17145" b="17145"/>
                      <wp:wrapNone/>
                      <wp:docPr id="1587989709" name="Ellips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124" cy="1456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BF54AF" w14:textId="1EDABE71" w:rsidR="00E25790" w:rsidRPr="0001648B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19B3D5F" id="Ellipse 5" o:spid="_x0000_s1027" style="position:absolute;left:0;text-align:left;margin-left:222.85pt;margin-top:12.7pt;width:114.65pt;height:11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" fillcolor="white [3201]" strokecolor="black [3200]" strokeweight="2pt">
                      <v:textbox inset="0,0,0,0">
                        <w:txbxContent>
                          <w:p w14:paraId="34BF54AF" w14:textId="1EDABE71" w:rsidR="00E25790" w:rsidRPr="0001648B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1922EB">
              <w:rPr>
                <w:rFonts w:ascii="Aptos" w:hAnsi="Aptos"/>
                <w:noProof/>
                <w:kern w:val="2"/>
                <w:sz w:val="22"/>
                <w:lang w:eastAsia="en-US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A8F953" wp14:editId="2871EC53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189230</wp:posOffset>
                      </wp:positionV>
                      <wp:extent cx="1626235" cy="1492885"/>
                      <wp:effectExtent l="0" t="0" r="12065" b="18415"/>
                      <wp:wrapSquare wrapText="bothSides"/>
                      <wp:docPr id="1865935402" name="Rectangl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 flipH="1">
                                <a:off x="0" y="0"/>
                                <a:ext cx="1626235" cy="14928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FC561C" w14:textId="77777777" w:rsidR="00E25790" w:rsidRPr="0001648B" w:rsidRDefault="00E25790" w:rsidP="00E25790">
                                  <w:pPr>
                                    <w:ind w:left="907" w:hanging="907"/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1648B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Ressource</w:t>
                                  </w:r>
                                </w:p>
                                <w:p w14:paraId="23803003" w14:textId="77777777" w:rsidR="00E25790" w:rsidRDefault="00E25790" w:rsidP="00E25790">
                                  <w:pPr>
                                    <w:spacing w:line="360" w:lineRule="auto"/>
                                  </w:pPr>
                                  <w:r>
                                    <w:br/>
                                    <w:t>………………………………………………………………………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A8F953" id="Rectangle 5" o:spid="_x0000_s1028" style="position:absolute;left:0;text-align:left;margin-left:-.65pt;margin-top:14.9pt;width:128.05pt;height:117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wd1NLI4CAAAyBQAADgAAAAAAAAAAAAAAAAAuAgAAZHJzL2Uyb0RvYy54bWxQSwEC&#13;&#10;LQAUAAYACAAAACEANtoKId8AAAAOAQAADwAAAAAAAAAAAAAAAADoBAAAZHJzL2Rvd25yZXYueG1s&#13;&#10;UEsFBgAAAAAEAAQA8wAAAPQFAAAAAA==&#13;&#10;" fillcolor="window" strokecolor="windowText" strokeweight="1pt">
                      <v:path arrowok="t"/>
                      <o:lock v:ext="edit" aspectratio="t"/>
                      <v:textbox inset=",0">
                        <w:txbxContent>
                          <w:p w14:paraId="18FC561C" w14:textId="77777777" w:rsidR="00E25790" w:rsidRPr="0001648B" w:rsidRDefault="00E25790" w:rsidP="00E25790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23803003" w14:textId="77777777" w:rsidR="00E25790" w:rsidRDefault="00E25790" w:rsidP="00E25790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  <w:p w14:paraId="106C8869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B9E735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83F9B4" wp14:editId="230F4828">
                      <wp:simplePos x="0" y="0"/>
                      <wp:positionH relativeFrom="column">
                        <wp:posOffset>1618430</wp:posOffset>
                      </wp:positionH>
                      <wp:positionV relativeFrom="paragraph">
                        <wp:posOffset>171588</wp:posOffset>
                      </wp:positionV>
                      <wp:extent cx="1187850" cy="401738"/>
                      <wp:effectExtent l="12700" t="38100" r="31750" b="43180"/>
                      <wp:wrapNone/>
                      <wp:docPr id="1776388709" name="Flèche vers la droi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7850" cy="40173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9FE582B" w14:textId="77777777" w:rsidR="00E25790" w:rsidRPr="00314513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</w:pPr>
                                  <w:r w:rsidRPr="00314513">
                                    <w:rPr>
                                      <w:rFonts w:asciiTheme="minorHAnsi" w:hAnsiTheme="minorHAnsi" w:cstheme="minorHAnsi"/>
                                      <w:sz w:val="21"/>
                                      <w:szCs w:val="21"/>
                                    </w:rPr>
                                    <w:t>Énergie de départ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83F9B4" id="Flèche vers la droite 4" o:spid="_x0000_s1029" type="#_x0000_t13" style="position:absolute;left:0;text-align:left;margin-left:127.45pt;margin-top:13.5pt;width:93.55pt;height:3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DvTwymkCAABv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      <v:textbox inset="0,0,0,0">
                        <w:txbxContent>
                          <w:p w14:paraId="39FE582B" w14:textId="77777777" w:rsidR="00E25790" w:rsidRPr="00314513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CE7A589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4FF13D" wp14:editId="41E6684F">
                      <wp:simplePos x="0" y="0"/>
                      <wp:positionH relativeFrom="column">
                        <wp:posOffset>4251935</wp:posOffset>
                      </wp:positionH>
                      <wp:positionV relativeFrom="paragraph">
                        <wp:posOffset>195277</wp:posOffset>
                      </wp:positionV>
                      <wp:extent cx="1420548" cy="386142"/>
                      <wp:effectExtent l="25400" t="38100" r="1905" b="121920"/>
                      <wp:wrapNone/>
                      <wp:docPr id="656905984" name="Flèche vers la droi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78578">
                                <a:off x="0" y="0"/>
                                <a:ext cx="1420548" cy="386142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1"/>
                              </a:solidFill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B4031B" w14:textId="77777777" w:rsidR="00E25790" w:rsidRPr="00AE7930" w:rsidRDefault="00E25790" w:rsidP="00E25790">
                                  <w:pPr>
                                    <w:jc w:val="center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É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nergie converti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 w:rsidRPr="00AE7930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utile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FF13D" id="Flèche vers la droite 8" o:spid="_x0000_s1030" type="#_x0000_t13" style="position:absolute;left:0;text-align:left;margin-left:334.8pt;margin-top:15.4pt;width:111.85pt;height:30.4pt;rotation:63196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" adj="18664" fillcolor="#4f81bd [3204]" strokecolor="#4f81bd [3204]" strokeweight="2pt">
                      <v:textbox inset="0,0,0,0">
                        <w:txbxContent>
                          <w:p w14:paraId="47B4031B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……………………………..</w:t>
            </w:r>
          </w:p>
          <w:p w14:paraId="4DC644F9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F3C6C8D" wp14:editId="0C1D2C80">
                      <wp:simplePos x="0" y="0"/>
                      <wp:positionH relativeFrom="column">
                        <wp:posOffset>1640840</wp:posOffset>
                      </wp:positionH>
                      <wp:positionV relativeFrom="paragraph">
                        <wp:posOffset>242126</wp:posOffset>
                      </wp:positionV>
                      <wp:extent cx="1399491" cy="304165"/>
                      <wp:effectExtent l="0" t="0" r="0" b="0"/>
                      <wp:wrapNone/>
                      <wp:docPr id="804291825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99491" cy="304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EB3CF1" w14:textId="77777777" w:rsidR="00E25790" w:rsidRDefault="00E25790" w:rsidP="00E25790">
                                  <w:r>
                                    <w:t>……..……....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F3C6C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9" o:spid="_x0000_s1031" type="#_x0000_t202" style="position:absolute;left:0;text-align:left;margin-left:129.2pt;margin-top:19.05pt;width:110.2pt;height:23.9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" filled="f" stroked="f">
                      <v:textbox>
                        <w:txbxContent>
                          <w:p w14:paraId="61EB3CF1" w14:textId="77777777" w:rsidR="00E25790" w:rsidRDefault="00E25790" w:rsidP="00E25790">
                            <w:r>
                              <w:t>……..……....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640E4B8" wp14:editId="129345DB">
                      <wp:simplePos x="0" y="0"/>
                      <wp:positionH relativeFrom="column">
                        <wp:posOffset>5644338</wp:posOffset>
                      </wp:positionH>
                      <wp:positionV relativeFrom="paragraph">
                        <wp:posOffset>179128</wp:posOffset>
                      </wp:positionV>
                      <wp:extent cx="1122045" cy="413728"/>
                      <wp:effectExtent l="0" t="0" r="0" b="0"/>
                      <wp:wrapNone/>
                      <wp:docPr id="1295368565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2045" cy="4137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24B5C78" w14:textId="77777777" w:rsidR="00E25790" w:rsidRDefault="00E25790" w:rsidP="00E25790">
                                  <w:r>
                                    <w:t>…………........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40E4B8" id="Zone de texte 11" o:spid="_x0000_s1032" type="#_x0000_t202" style="position:absolute;left:0;text-align:left;margin-left:444.45pt;margin-top:14.1pt;width:88.35pt;height:32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" filled="f" stroked="f">
                      <v:textbox>
                        <w:txbxContent>
                          <w:p w14:paraId="124B5C78" w14:textId="77777777" w:rsidR="00E25790" w:rsidRDefault="00E25790" w:rsidP="00E25790">
                            <w:r>
                              <w:t>…………........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50D3E1" w14:textId="77777777" w:rsidR="00E25790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DD4D43" w14:textId="77777777" w:rsidR="00E25790" w:rsidRPr="00605E65" w:rsidRDefault="00E25790" w:rsidP="004D5123">
            <w:pPr>
              <w:tabs>
                <w:tab w:val="left" w:pos="1134"/>
              </w:tabs>
              <w:spacing w:after="120" w:line="276" w:lineRule="auto"/>
              <w:ind w:left="28" w:right="414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7AE25CE" w14:textId="77777777" w:rsidR="0026260D" w:rsidRDefault="0026260D" w:rsidP="00E25790"/>
    <w:p w14:paraId="34582231" w14:textId="77777777" w:rsidR="00E25790" w:rsidRDefault="00E25790" w:rsidP="00E25790"/>
    <w:p w14:paraId="7A24B7B4" w14:textId="77777777" w:rsidR="00E25790" w:rsidRDefault="00E25790" w:rsidP="00E25790"/>
    <w:p w14:paraId="4A6B1997" w14:textId="77777777" w:rsidR="00E25790" w:rsidRPr="00870284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18"/>
          <w:szCs w:val="18"/>
        </w:rPr>
      </w:pP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FBAEC7" wp14:editId="386CC9EF">
                <wp:simplePos x="0" y="0"/>
                <wp:positionH relativeFrom="column">
                  <wp:posOffset>4197885</wp:posOffset>
                </wp:positionH>
                <wp:positionV relativeFrom="paragraph">
                  <wp:posOffset>178160</wp:posOffset>
                </wp:positionV>
                <wp:extent cx="1821386" cy="434340"/>
                <wp:effectExtent l="0" t="241300" r="0" b="200660"/>
                <wp:wrapNone/>
                <wp:docPr id="1308792614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1606">
                          <a:off x="0" y="0"/>
                          <a:ext cx="1821386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13206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FBAEC7" id="_x0000_s1033" type="#_x0000_t13" style="position:absolute;left:0;text-align:left;margin-left:330.55pt;margin-top:14.05pt;width:143.4pt;height:34.2pt;rotation:-1199739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" adj="19025" fillcolor="black [3200]" strokecolor="black [480]" strokeweight="2pt">
                <v:textbox inset="0,0,0,0">
                  <w:txbxContent>
                    <w:p w14:paraId="63213206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dégradée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8BA4CD" wp14:editId="483E112F">
                <wp:simplePos x="0" y="0"/>
                <wp:positionH relativeFrom="column">
                  <wp:posOffset>2830422</wp:posOffset>
                </wp:positionH>
                <wp:positionV relativeFrom="paragraph">
                  <wp:posOffset>161290</wp:posOffset>
                </wp:positionV>
                <wp:extent cx="1456124" cy="1456125"/>
                <wp:effectExtent l="12700" t="12700" r="17145" b="17145"/>
                <wp:wrapNone/>
                <wp:docPr id="1040175098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124" cy="1456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88F6E9" w14:textId="77777777" w:rsidR="00E25790" w:rsidRPr="0001648B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8BA4CD" id="_x0000_s1034" style="position:absolute;left:0;text-align:left;margin-left:222.85pt;margin-top:12.7pt;width:114.65pt;height:114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" fillcolor="white [3201]" strokecolor="black [3200]" strokeweight="2pt">
                <v:textbox inset="0,0,0,0">
                  <w:txbxContent>
                    <w:p w14:paraId="0B88F6E9" w14:textId="77777777" w:rsidR="00E25790" w:rsidRPr="0001648B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1922EB">
        <w:rPr>
          <w:rFonts w:ascii="Aptos" w:hAnsi="Aptos"/>
          <w:noProof/>
          <w:kern w:val="2"/>
          <w:sz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260135" wp14:editId="1D090C86">
                <wp:simplePos x="0" y="0"/>
                <wp:positionH relativeFrom="column">
                  <wp:posOffset>-8255</wp:posOffset>
                </wp:positionH>
                <wp:positionV relativeFrom="paragraph">
                  <wp:posOffset>189230</wp:posOffset>
                </wp:positionV>
                <wp:extent cx="1626235" cy="1492885"/>
                <wp:effectExtent l="0" t="0" r="12065" b="18415"/>
                <wp:wrapSquare wrapText="bothSides"/>
                <wp:docPr id="193701279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626235" cy="149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74FD3F" w14:textId="77777777" w:rsidR="00E25790" w:rsidRPr="0001648B" w:rsidRDefault="00E25790" w:rsidP="00E25790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432420FE" w14:textId="77777777" w:rsidR="00E25790" w:rsidRDefault="00E25790" w:rsidP="00E25790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60135" id="_x0000_s1035" style="position:absolute;left:0;text-align:left;margin-left:-.65pt;margin-top:14.9pt;width:128.05pt;height:117.5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" fillcolor="window" strokecolor="windowText" strokeweight="1pt">
                <v:path arrowok="t"/>
                <o:lock v:ext="edit" aspectratio="t"/>
                <v:textbox inset=",0">
                  <w:txbxContent>
                    <w:p w14:paraId="2074FD3F" w14:textId="77777777" w:rsidR="00E25790" w:rsidRPr="0001648B" w:rsidRDefault="00E25790" w:rsidP="00E25790">
                      <w:pPr>
                        <w:ind w:left="907" w:hanging="907"/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01648B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Ressource</w:t>
                      </w:r>
                    </w:p>
                    <w:p w14:paraId="432420FE" w14:textId="77777777" w:rsidR="00E25790" w:rsidRDefault="00E25790" w:rsidP="00E25790">
                      <w:pPr>
                        <w:spacing w:line="360" w:lineRule="auto"/>
                      </w:pPr>
                      <w:r>
                        <w:br/>
                        <w:t>………………………………………………………………………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9C18ECD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618FF2E3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3221FB" wp14:editId="414E87F4">
                <wp:simplePos x="0" y="0"/>
                <wp:positionH relativeFrom="column">
                  <wp:posOffset>1618430</wp:posOffset>
                </wp:positionH>
                <wp:positionV relativeFrom="paragraph">
                  <wp:posOffset>171588</wp:posOffset>
                </wp:positionV>
                <wp:extent cx="1187850" cy="401738"/>
                <wp:effectExtent l="12700" t="38100" r="31750" b="43180"/>
                <wp:wrapNone/>
                <wp:docPr id="898096898" name="Flèche vers la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50" cy="401738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29892" w14:textId="77777777" w:rsidR="00E25790" w:rsidRPr="00314513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221FB" id="_x0000_s1036" type="#_x0000_t13" style="position:absolute;left:0;text-align:left;margin-left:127.45pt;margin-top:13.5pt;width:93.55pt;height:3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" adj="17947" fillcolor="#4f81bd [3204]" strokecolor="#4f81bd [3204]" strokeweight="2pt">
                <v:textbox inset="0,0,0,0">
                  <w:txbxContent>
                    <w:p w14:paraId="5C129892" w14:textId="77777777" w:rsidR="00E25790" w:rsidRPr="00314513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</w:pPr>
                      <w:r w:rsidRPr="00314513"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  <w:t>Énergie de départ</w:t>
                      </w:r>
                    </w:p>
                  </w:txbxContent>
                </v:textbox>
              </v:shape>
            </w:pict>
          </mc:Fallback>
        </mc:AlternateContent>
      </w:r>
    </w:p>
    <w:p w14:paraId="6A65D2F1" w14:textId="77777777" w:rsidR="00E25790" w:rsidRDefault="00E25790" w:rsidP="00E25790">
      <w:pPr>
        <w:tabs>
          <w:tab w:val="left" w:pos="1134"/>
        </w:tabs>
        <w:spacing w:after="120" w:line="276" w:lineRule="auto"/>
        <w:ind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C27986" wp14:editId="4BBCFA5F">
                <wp:simplePos x="0" y="0"/>
                <wp:positionH relativeFrom="column">
                  <wp:posOffset>4251935</wp:posOffset>
                </wp:positionH>
                <wp:positionV relativeFrom="paragraph">
                  <wp:posOffset>195277</wp:posOffset>
                </wp:positionV>
                <wp:extent cx="1420548" cy="386142"/>
                <wp:effectExtent l="25400" t="38100" r="1905" b="121920"/>
                <wp:wrapNone/>
                <wp:docPr id="151576841" name="Flèche vers la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578">
                          <a:off x="0" y="0"/>
                          <a:ext cx="1420548" cy="386142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4133F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27986" id="_x0000_s1037" type="#_x0000_t13" style="position:absolute;margin-left:334.8pt;margin-top:15.4pt;width:111.85pt;height:30.4pt;rotation:631961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" adj="18664" fillcolor="#4f81bd [3204]" strokecolor="#4f81bd [3204]" strokeweight="2pt">
                <v:textbox inset="0,0,0,0">
                  <w:txbxContent>
                    <w:p w14:paraId="5074133F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utile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……………………………..</w:t>
      </w:r>
    </w:p>
    <w:p w14:paraId="5F5A57A4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DDEF8C" wp14:editId="7C3B89F3">
                <wp:simplePos x="0" y="0"/>
                <wp:positionH relativeFrom="column">
                  <wp:posOffset>1640840</wp:posOffset>
                </wp:positionH>
                <wp:positionV relativeFrom="paragraph">
                  <wp:posOffset>242126</wp:posOffset>
                </wp:positionV>
                <wp:extent cx="1399491" cy="304165"/>
                <wp:effectExtent l="0" t="0" r="0" b="0"/>
                <wp:wrapNone/>
                <wp:docPr id="992264636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91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33B8B" w14:textId="77777777" w:rsidR="00E25790" w:rsidRDefault="00E25790" w:rsidP="00E25790">
                            <w:r>
                              <w:t>……..……....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DDEF8C" id="_x0000_s1038" type="#_x0000_t202" style="position:absolute;left:0;text-align:left;margin-left:129.2pt;margin-top:19.05pt;width:110.2pt;height:23.9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" filled="f" stroked="f">
                <v:textbox>
                  <w:txbxContent>
                    <w:p w14:paraId="10133B8B" w14:textId="77777777" w:rsidR="00E25790" w:rsidRDefault="00E25790" w:rsidP="00E25790">
                      <w:r>
                        <w:t>……..……....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28230B" wp14:editId="05D528E7">
                <wp:simplePos x="0" y="0"/>
                <wp:positionH relativeFrom="column">
                  <wp:posOffset>5644338</wp:posOffset>
                </wp:positionH>
                <wp:positionV relativeFrom="paragraph">
                  <wp:posOffset>179128</wp:posOffset>
                </wp:positionV>
                <wp:extent cx="1122045" cy="413728"/>
                <wp:effectExtent l="0" t="0" r="0" b="0"/>
                <wp:wrapNone/>
                <wp:docPr id="542913318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413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00D4D" w14:textId="77777777" w:rsidR="00E25790" w:rsidRDefault="00E25790" w:rsidP="00E25790">
                            <w:r>
                              <w:t>…………........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28230B" id="_x0000_s1039" type="#_x0000_t202" style="position:absolute;left:0;text-align:left;margin-left:444.45pt;margin-top:14.1pt;width:88.35pt;height:32.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" filled="f" stroked="f">
                <v:textbox>
                  <w:txbxContent>
                    <w:p w14:paraId="4CE00D4D" w14:textId="77777777" w:rsidR="00E25790" w:rsidRDefault="00E25790" w:rsidP="00E25790">
                      <w:r>
                        <w:t>…………........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27E12498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70127978" w14:textId="77777777" w:rsidR="00E25790" w:rsidRDefault="00E25790" w:rsidP="00E25790"/>
    <w:p w14:paraId="71E31C52" w14:textId="77777777" w:rsidR="00E25790" w:rsidRDefault="00E25790" w:rsidP="00E25790"/>
    <w:p w14:paraId="2A9DC63A" w14:textId="77777777" w:rsidR="00E25790" w:rsidRDefault="00E25790" w:rsidP="00E25790"/>
    <w:p w14:paraId="622E0D14" w14:textId="77777777" w:rsidR="00E25790" w:rsidRPr="00870284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18"/>
          <w:szCs w:val="18"/>
        </w:rPr>
      </w:pP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5EC047" wp14:editId="69035B00">
                <wp:simplePos x="0" y="0"/>
                <wp:positionH relativeFrom="column">
                  <wp:posOffset>4197885</wp:posOffset>
                </wp:positionH>
                <wp:positionV relativeFrom="paragraph">
                  <wp:posOffset>178160</wp:posOffset>
                </wp:positionV>
                <wp:extent cx="1821386" cy="434340"/>
                <wp:effectExtent l="0" t="241300" r="0" b="200660"/>
                <wp:wrapNone/>
                <wp:docPr id="2178251" name="Flèche vers la droi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01606">
                          <a:off x="0" y="0"/>
                          <a:ext cx="1821386" cy="4343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8809C7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dégradée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EC047" id="_x0000_s1040" type="#_x0000_t13" style="position:absolute;left:0;text-align:left;margin-left:330.55pt;margin-top:14.05pt;width:143.4pt;height:34.2pt;rotation:-1199739fd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" adj="19025" fillcolor="black [3200]" strokecolor="black [480]" strokeweight="2pt">
                <v:textbox inset="0,0,0,0">
                  <w:txbxContent>
                    <w:p w14:paraId="548809C7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dégradée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noProof/>
          <w:kern w:val="2"/>
          <w:sz w:val="22"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C70ED4" wp14:editId="2F90B036">
                <wp:simplePos x="0" y="0"/>
                <wp:positionH relativeFrom="column">
                  <wp:posOffset>2830422</wp:posOffset>
                </wp:positionH>
                <wp:positionV relativeFrom="paragraph">
                  <wp:posOffset>161290</wp:posOffset>
                </wp:positionV>
                <wp:extent cx="1456124" cy="1456125"/>
                <wp:effectExtent l="12700" t="12700" r="17145" b="17145"/>
                <wp:wrapNone/>
                <wp:docPr id="578610746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124" cy="14561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BFF73" w14:textId="77777777" w:rsidR="00E25790" w:rsidRPr="0001648B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C70ED4" id="_x0000_s1041" style="position:absolute;left:0;text-align:left;margin-left:222.85pt;margin-top:12.7pt;width:114.65pt;height:114.6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" fillcolor="white [3201]" strokecolor="black [3200]" strokeweight="2pt">
                <v:textbox inset="0,0,0,0">
                  <w:txbxContent>
                    <w:p w14:paraId="01EBFF73" w14:textId="77777777" w:rsidR="00E25790" w:rsidRPr="0001648B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1922EB">
        <w:rPr>
          <w:rFonts w:ascii="Aptos" w:hAnsi="Aptos"/>
          <w:noProof/>
          <w:kern w:val="2"/>
          <w:sz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CC4CF3F" wp14:editId="054F969B">
                <wp:simplePos x="0" y="0"/>
                <wp:positionH relativeFrom="column">
                  <wp:posOffset>-8255</wp:posOffset>
                </wp:positionH>
                <wp:positionV relativeFrom="paragraph">
                  <wp:posOffset>189230</wp:posOffset>
                </wp:positionV>
                <wp:extent cx="1626235" cy="1492885"/>
                <wp:effectExtent l="0" t="0" r="12065" b="18415"/>
                <wp:wrapSquare wrapText="bothSides"/>
                <wp:docPr id="112205627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flipH="1">
                          <a:off x="0" y="0"/>
                          <a:ext cx="1626235" cy="14928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B39553" w14:textId="77777777" w:rsidR="00E25790" w:rsidRPr="0001648B" w:rsidRDefault="00E25790" w:rsidP="00E25790">
                            <w:pPr>
                              <w:ind w:left="907" w:hanging="907"/>
                              <w:jc w:val="center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1648B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Ressource</w:t>
                            </w:r>
                          </w:p>
                          <w:p w14:paraId="657473FC" w14:textId="77777777" w:rsidR="00E25790" w:rsidRDefault="00E25790" w:rsidP="00E25790">
                            <w:pPr>
                              <w:spacing w:line="360" w:lineRule="auto"/>
                            </w:pPr>
                            <w:r>
                              <w:br/>
                              <w:t>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4CF3F" id="_x0000_s1042" style="position:absolute;left:0;text-align:left;margin-left:-.65pt;margin-top:14.9pt;width:128.05pt;height:117.5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" fillcolor="window" strokecolor="windowText" strokeweight="1pt">
                <v:path arrowok="t"/>
                <o:lock v:ext="edit" aspectratio="t"/>
                <v:textbox inset=",0">
                  <w:txbxContent>
                    <w:p w14:paraId="55B39553" w14:textId="77777777" w:rsidR="00E25790" w:rsidRPr="0001648B" w:rsidRDefault="00E25790" w:rsidP="00E25790">
                      <w:pPr>
                        <w:ind w:left="907" w:hanging="907"/>
                        <w:jc w:val="center"/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  <w:r w:rsidRPr="0001648B"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  <w:t>Ressource</w:t>
                      </w:r>
                    </w:p>
                    <w:p w14:paraId="657473FC" w14:textId="77777777" w:rsidR="00E25790" w:rsidRDefault="00E25790" w:rsidP="00E25790">
                      <w:pPr>
                        <w:spacing w:line="360" w:lineRule="auto"/>
                      </w:pPr>
                      <w:r>
                        <w:br/>
                        <w:t>………………………………………………………………………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B893C1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130924A3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516F4E" wp14:editId="2427E99D">
                <wp:simplePos x="0" y="0"/>
                <wp:positionH relativeFrom="column">
                  <wp:posOffset>1618430</wp:posOffset>
                </wp:positionH>
                <wp:positionV relativeFrom="paragraph">
                  <wp:posOffset>171588</wp:posOffset>
                </wp:positionV>
                <wp:extent cx="1187850" cy="401738"/>
                <wp:effectExtent l="12700" t="38100" r="31750" b="43180"/>
                <wp:wrapNone/>
                <wp:docPr id="1400228682" name="Flèche vers la dro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850" cy="401738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26B6E" w14:textId="77777777" w:rsidR="00E25790" w:rsidRPr="00314513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</w:pPr>
                            <w:r w:rsidRPr="00314513">
                              <w:rPr>
                                <w:rFonts w:asciiTheme="minorHAnsi" w:hAnsiTheme="minorHAnsi" w:cstheme="minorHAnsi"/>
                                <w:sz w:val="21"/>
                                <w:szCs w:val="21"/>
                              </w:rPr>
                              <w:t>Énergie de départ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16F4E" id="_x0000_s1043" type="#_x0000_t13" style="position:absolute;left:0;text-align:left;margin-left:127.45pt;margin-top:13.5pt;width:93.55pt;height:31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" adj="17947" fillcolor="#4f81bd [3204]" strokecolor="#4f81bd [3204]" strokeweight="2pt">
                <v:textbox inset="0,0,0,0">
                  <w:txbxContent>
                    <w:p w14:paraId="3F926B6E" w14:textId="77777777" w:rsidR="00E25790" w:rsidRPr="00314513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</w:pPr>
                      <w:r w:rsidRPr="00314513">
                        <w:rPr>
                          <w:rFonts w:asciiTheme="minorHAnsi" w:hAnsiTheme="minorHAnsi" w:cstheme="minorHAnsi"/>
                          <w:sz w:val="21"/>
                          <w:szCs w:val="21"/>
                        </w:rPr>
                        <w:t>Énergie de départ</w:t>
                      </w:r>
                    </w:p>
                  </w:txbxContent>
                </v:textbox>
              </v:shape>
            </w:pict>
          </mc:Fallback>
        </mc:AlternateContent>
      </w:r>
    </w:p>
    <w:p w14:paraId="60CF4CAA" w14:textId="77777777" w:rsidR="00E25790" w:rsidRDefault="00E25790" w:rsidP="00E25790">
      <w:pPr>
        <w:tabs>
          <w:tab w:val="left" w:pos="1134"/>
        </w:tabs>
        <w:spacing w:after="120" w:line="276" w:lineRule="auto"/>
        <w:ind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3A038E" wp14:editId="0EA7180F">
                <wp:simplePos x="0" y="0"/>
                <wp:positionH relativeFrom="column">
                  <wp:posOffset>4251935</wp:posOffset>
                </wp:positionH>
                <wp:positionV relativeFrom="paragraph">
                  <wp:posOffset>195277</wp:posOffset>
                </wp:positionV>
                <wp:extent cx="1420548" cy="386142"/>
                <wp:effectExtent l="25400" t="38100" r="1905" b="121920"/>
                <wp:wrapNone/>
                <wp:docPr id="812852510" name="Flèche vers la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8578">
                          <a:off x="0" y="0"/>
                          <a:ext cx="1420548" cy="386142"/>
                        </a:xfrm>
                        <a:prstGeom prst="right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302F7A" w14:textId="77777777" w:rsidR="00E25790" w:rsidRPr="00AE7930" w:rsidRDefault="00E25790" w:rsidP="00E2579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É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nergie converti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e</w:t>
                            </w:r>
                            <w:r w:rsidRPr="00AE7930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utile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A038E" id="_x0000_s1044" type="#_x0000_t13" style="position:absolute;margin-left:334.8pt;margin-top:15.4pt;width:111.85pt;height:30.4pt;rotation:631961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" adj="18664" fillcolor="#4f81bd [3204]" strokecolor="#4f81bd [3204]" strokeweight="2pt">
                <v:textbox inset="0,0,0,0">
                  <w:txbxContent>
                    <w:p w14:paraId="6F302F7A" w14:textId="77777777" w:rsidR="00E25790" w:rsidRPr="00AE7930" w:rsidRDefault="00E25790" w:rsidP="00E25790">
                      <w:pPr>
                        <w:jc w:val="center"/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É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nergie converti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e</w:t>
                      </w:r>
                      <w:r w:rsidRPr="00AE7930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utile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sz w:val="22"/>
          <w:szCs w:val="22"/>
        </w:rPr>
        <w:t>……………………………..</w:t>
      </w:r>
    </w:p>
    <w:p w14:paraId="0BBD1298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52B724" wp14:editId="6F48A2B0">
                <wp:simplePos x="0" y="0"/>
                <wp:positionH relativeFrom="column">
                  <wp:posOffset>1640840</wp:posOffset>
                </wp:positionH>
                <wp:positionV relativeFrom="paragraph">
                  <wp:posOffset>242126</wp:posOffset>
                </wp:positionV>
                <wp:extent cx="1399491" cy="304165"/>
                <wp:effectExtent l="0" t="0" r="0" b="0"/>
                <wp:wrapNone/>
                <wp:docPr id="1526230381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491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A5754" w14:textId="77777777" w:rsidR="00E25790" w:rsidRDefault="00E25790" w:rsidP="00E25790">
                            <w:r>
                              <w:t>……..……....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52B724" id="_x0000_s1045" type="#_x0000_t202" style="position:absolute;left:0;text-align:left;margin-left:129.2pt;margin-top:19.05pt;width:110.2pt;height:23.9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" filled="f" stroked="f">
                <v:textbox>
                  <w:txbxContent>
                    <w:p w14:paraId="269A5754" w14:textId="77777777" w:rsidR="00E25790" w:rsidRDefault="00E25790" w:rsidP="00E25790">
                      <w:r>
                        <w:t>……..……....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962622" wp14:editId="2B41CB48">
                <wp:simplePos x="0" y="0"/>
                <wp:positionH relativeFrom="column">
                  <wp:posOffset>5644338</wp:posOffset>
                </wp:positionH>
                <wp:positionV relativeFrom="paragraph">
                  <wp:posOffset>179128</wp:posOffset>
                </wp:positionV>
                <wp:extent cx="1122045" cy="413728"/>
                <wp:effectExtent l="0" t="0" r="0" b="0"/>
                <wp:wrapNone/>
                <wp:docPr id="226478549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45" cy="4137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14FCAC" w14:textId="77777777" w:rsidR="00E25790" w:rsidRDefault="00E25790" w:rsidP="00E25790">
                            <w:r>
                              <w:t>…………........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962622" id="_x0000_s1046" type="#_x0000_t202" style="position:absolute;left:0;text-align:left;margin-left:444.45pt;margin-top:14.1pt;width:88.35pt;height:32.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" filled="f" stroked="f">
                <v:textbox>
                  <w:txbxContent>
                    <w:p w14:paraId="0A14FCAC" w14:textId="77777777" w:rsidR="00E25790" w:rsidRDefault="00E25790" w:rsidP="00E25790">
                      <w:r>
                        <w:t>…………........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6F7EF5DB" w14:textId="77777777" w:rsidR="00E25790" w:rsidRDefault="00E25790" w:rsidP="00E25790">
      <w:pPr>
        <w:tabs>
          <w:tab w:val="left" w:pos="1134"/>
        </w:tabs>
        <w:spacing w:after="120" w:line="276" w:lineRule="auto"/>
        <w:ind w:left="28" w:right="4140"/>
        <w:rPr>
          <w:rFonts w:asciiTheme="minorHAnsi" w:hAnsiTheme="minorHAnsi" w:cstheme="minorHAnsi"/>
          <w:sz w:val="22"/>
          <w:szCs w:val="22"/>
        </w:rPr>
      </w:pPr>
    </w:p>
    <w:p w14:paraId="4E6541A3" w14:textId="77777777" w:rsidR="00E25790" w:rsidRDefault="00E25790" w:rsidP="00E25790"/>
    <w:p w14:paraId="719CD829" w14:textId="77777777" w:rsidR="00E25790" w:rsidRDefault="00E25790" w:rsidP="00E25790"/>
    <w:p w14:paraId="70F2704F" w14:textId="1D2FFCAE" w:rsidR="00E25790" w:rsidRDefault="00E25790" w:rsidP="00E25790">
      <w:pPr>
        <w:tabs>
          <w:tab w:val="left" w:pos="1134"/>
        </w:tabs>
        <w:spacing w:after="120" w:line="276" w:lineRule="auto"/>
        <w:ind w:left="28" w:right="4140"/>
      </w:pPr>
    </w:p>
    <w:p w14:paraId="49563906" w14:textId="31C8FD7F" w:rsidR="00E25790" w:rsidRDefault="00FD3E6C" w:rsidP="00E2579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189463B5" wp14:editId="19FC2D1B">
            <wp:simplePos x="0" y="0"/>
            <wp:positionH relativeFrom="column">
              <wp:posOffset>3544</wp:posOffset>
            </wp:positionH>
            <wp:positionV relativeFrom="paragraph">
              <wp:posOffset>3661070</wp:posOffset>
            </wp:positionV>
            <wp:extent cx="9029700" cy="3020695"/>
            <wp:effectExtent l="0" t="0" r="0" b="1905"/>
            <wp:wrapTight wrapText="bothSides">
              <wp:wrapPolygon edited="0">
                <wp:start x="0" y="0"/>
                <wp:lineTo x="0" y="21523"/>
                <wp:lineTo x="21570" y="21523"/>
                <wp:lineTo x="21570" y="0"/>
                <wp:lineTo x="0" y="0"/>
              </wp:wrapPolygon>
            </wp:wrapTight>
            <wp:docPr id="14638521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302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59FC4" w14:textId="1A9719E4" w:rsidR="00E25790" w:rsidRDefault="00FD3E6C" w:rsidP="00E25790">
      <w:r>
        <w:rPr>
          <w:noProof/>
        </w:rPr>
        <w:drawing>
          <wp:anchor distT="0" distB="0" distL="114300" distR="114300" simplePos="0" relativeHeight="251710464" behindDoc="1" locked="0" layoutInCell="1" allowOverlap="1" wp14:anchorId="1971808D" wp14:editId="18700122">
            <wp:simplePos x="0" y="0"/>
            <wp:positionH relativeFrom="column">
              <wp:posOffset>2540</wp:posOffset>
            </wp:positionH>
            <wp:positionV relativeFrom="paragraph">
              <wp:posOffset>165100</wp:posOffset>
            </wp:positionV>
            <wp:extent cx="9029700" cy="3020695"/>
            <wp:effectExtent l="0" t="0" r="0" b="1905"/>
            <wp:wrapTight wrapText="bothSides">
              <wp:wrapPolygon edited="0">
                <wp:start x="0" y="0"/>
                <wp:lineTo x="0" y="21523"/>
                <wp:lineTo x="21570" y="21523"/>
                <wp:lineTo x="21570" y="0"/>
                <wp:lineTo x="0" y="0"/>
              </wp:wrapPolygon>
            </wp:wrapTight>
            <wp:docPr id="20488023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302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585633" w14:textId="787D6841" w:rsidR="00E25790" w:rsidRDefault="00E25790" w:rsidP="00E25790"/>
    <w:p w14:paraId="141111C2" w14:textId="06E4835F" w:rsidR="00E25790" w:rsidRDefault="00E25790" w:rsidP="00E25790"/>
    <w:p w14:paraId="357878DC" w14:textId="36167A07" w:rsidR="00E25790" w:rsidRDefault="00E25790" w:rsidP="00E25790"/>
    <w:p w14:paraId="77DD3053" w14:textId="56412800" w:rsidR="00E25790" w:rsidRDefault="00E25790" w:rsidP="00E25790">
      <w:pPr>
        <w:jc w:val="center"/>
      </w:pPr>
    </w:p>
    <w:p w14:paraId="6C79CB45" w14:textId="40AE3FDF" w:rsidR="00FD3E6C" w:rsidRDefault="00FD3E6C" w:rsidP="00E25790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714560" behindDoc="1" locked="0" layoutInCell="1" allowOverlap="1" wp14:anchorId="77D51258" wp14:editId="694A1B02">
            <wp:simplePos x="0" y="0"/>
            <wp:positionH relativeFrom="column">
              <wp:posOffset>2233</wp:posOffset>
            </wp:positionH>
            <wp:positionV relativeFrom="paragraph">
              <wp:posOffset>30</wp:posOffset>
            </wp:positionV>
            <wp:extent cx="5921126" cy="1800000"/>
            <wp:effectExtent l="0" t="0" r="0" b="381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1557665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12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14:paraId="7FF07C75" w14:textId="7F009E56" w:rsidR="00E25790" w:rsidRPr="00E25790" w:rsidRDefault="00FD3E6C" w:rsidP="00E25790">
      <w:r>
        <w:rPr>
          <w:noProof/>
        </w:rPr>
        <w:drawing>
          <wp:anchor distT="0" distB="0" distL="114300" distR="114300" simplePos="0" relativeHeight="251700224" behindDoc="1" locked="0" layoutInCell="1" allowOverlap="1" wp14:anchorId="59CC7F76" wp14:editId="112C3DC3">
            <wp:simplePos x="0" y="0"/>
            <wp:positionH relativeFrom="column">
              <wp:posOffset>1322705</wp:posOffset>
            </wp:positionH>
            <wp:positionV relativeFrom="paragraph">
              <wp:posOffset>1297305</wp:posOffset>
            </wp:positionV>
            <wp:extent cx="5920740" cy="1799590"/>
            <wp:effectExtent l="0" t="0" r="0" b="381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5801300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511F8508" wp14:editId="6DFCAAAA">
            <wp:simplePos x="0" y="0"/>
            <wp:positionH relativeFrom="column">
              <wp:posOffset>5179060</wp:posOffset>
            </wp:positionH>
            <wp:positionV relativeFrom="paragraph">
              <wp:posOffset>1711960</wp:posOffset>
            </wp:positionV>
            <wp:extent cx="5921375" cy="1799590"/>
            <wp:effectExtent l="3493" t="0" r="317" b="318"/>
            <wp:wrapTight wrapText="bothSides">
              <wp:wrapPolygon edited="0">
                <wp:start x="13" y="21642"/>
                <wp:lineTo x="21555" y="21642"/>
                <wp:lineTo x="21555" y="149"/>
                <wp:lineTo x="13" y="149"/>
                <wp:lineTo x="13" y="21642"/>
              </wp:wrapPolygon>
            </wp:wrapTight>
            <wp:docPr id="332636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21375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7AFF838B" wp14:editId="71E80B0B">
            <wp:simplePos x="0" y="0"/>
            <wp:positionH relativeFrom="column">
              <wp:posOffset>0</wp:posOffset>
            </wp:positionH>
            <wp:positionV relativeFrom="paragraph">
              <wp:posOffset>3092450</wp:posOffset>
            </wp:positionV>
            <wp:extent cx="5920740" cy="1799590"/>
            <wp:effectExtent l="0" t="0" r="0" b="381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1356359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1" locked="0" layoutInCell="1" allowOverlap="1" wp14:anchorId="4B68FED7" wp14:editId="47A7229F">
            <wp:simplePos x="0" y="0"/>
            <wp:positionH relativeFrom="column">
              <wp:posOffset>1256030</wp:posOffset>
            </wp:positionH>
            <wp:positionV relativeFrom="paragraph">
              <wp:posOffset>4895451</wp:posOffset>
            </wp:positionV>
            <wp:extent cx="5920740" cy="1799590"/>
            <wp:effectExtent l="0" t="0" r="0" b="3810"/>
            <wp:wrapTight wrapText="bothSides">
              <wp:wrapPolygon edited="0">
                <wp:start x="0" y="0"/>
                <wp:lineTo x="0" y="21493"/>
                <wp:lineTo x="21544" y="21493"/>
                <wp:lineTo x="21544" y="0"/>
                <wp:lineTo x="0" y="0"/>
              </wp:wrapPolygon>
            </wp:wrapTight>
            <wp:docPr id="1204425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65194" name="Image 155766519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179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25790" w:rsidRPr="00E25790" w:rsidSect="00FD3E6C">
      <w:pgSz w:w="15840" w:h="12240" w:orient="landscape"/>
      <w:pgMar w:top="567" w:right="799" w:bottom="567" w:left="720" w:header="720" w:footer="27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9AECE4" w14:textId="77777777" w:rsidR="00B679C4" w:rsidRDefault="00B679C4" w:rsidP="00AB3717">
      <w:r>
        <w:separator/>
      </w:r>
    </w:p>
  </w:endnote>
  <w:endnote w:type="continuationSeparator" w:id="0">
    <w:p w14:paraId="587B11B8" w14:textId="77777777" w:rsidR="00B679C4" w:rsidRDefault="00B679C4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117400" w14:textId="77777777" w:rsidR="00B679C4" w:rsidRDefault="00B679C4" w:rsidP="00AB3717">
      <w:r>
        <w:separator/>
      </w:r>
    </w:p>
  </w:footnote>
  <w:footnote w:type="continuationSeparator" w:id="0">
    <w:p w14:paraId="6FD9449F" w14:textId="77777777" w:rsidR="00B679C4" w:rsidRDefault="00B679C4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2pt;height:9.2pt" o:bullet="t">
        <v:imagedata r:id="rId1" o:title="BD10267_"/>
      </v:shape>
    </w:pict>
  </w:numPicBullet>
  <w:numPicBullet w:numPicBulletId="1">
    <w:pict>
      <v:shape w14:anchorId="75A166E6" id="_x0000_i1026" type="#_x0000_t75" style="width:11.7pt;height:11.7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11486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316B3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42D4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679C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2D1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790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0202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3E6C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214</TotalTime>
  <Pages>5</Pages>
  <Words>28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14</cp:revision>
  <cp:lastPrinted>2026-10-08T14:47:00Z</cp:lastPrinted>
  <dcterms:created xsi:type="dcterms:W3CDTF">2023-10-03T13:58:00Z</dcterms:created>
  <dcterms:modified xsi:type="dcterms:W3CDTF">2026-10-08T14:47:00Z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