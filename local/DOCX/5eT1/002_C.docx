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W w:w="5000" w:type="pct"/>
        <w:jc w:val="center"/>
        <w:tblLook w:val="04A0" w:firstRow="1" w:lastRow="0" w:firstColumn="1" w:lastColumn="0" w:noHBand="0" w:noVBand="1"/>
      </w:tblPr>
      <w:tblGrid>
        <w:gridCol w:w="3507"/>
        <w:gridCol w:w="3953"/>
        <w:gridCol w:w="3330"/>
      </w:tblGrid>
      <w:tr w:rsidR="00605E65" w:rsidRPr="00605E65" w14:paraId="6B452F99" w14:textId="77777777" w:rsidTr="00253D3F">
        <w:trPr>
          <w:jc w:val="center"/>
        </w:trPr>
        <w:tc>
          <w:tcPr>
            <w:tcW w:w="3397" w:type="dxa"/>
            <w:vAlign w:val="center"/>
          </w:tcPr>
          <w:p w14:paraId="4F58BDD9" w14:textId="77777777" w:rsidR="00605E65" w:rsidRPr="00605E65" w:rsidRDefault="00605E65" w:rsidP="00253D3F">
            <w:pPr>
              <w:jc w:val="center"/>
              <w:rPr>
                <w:rFonts w:ascii="Aptos" w:hAnsi="Aptos"/>
              </w:rPr>
            </w:pPr>
            <w:r w:rsidRPr="00605E65">
              <w:rPr>
                <w:rFonts w:ascii="Aptos" w:eastAsia="Calibri Light" w:hAnsi="Aptos" w:cstheme="minorHAnsi"/>
                <w:noProof/>
                <w:color w:val="000000" w:themeColor="text1"/>
              </w:rPr>
              <w:drawing>
                <wp:inline distT="0" distB="0" distL="0" distR="0">
                  <wp:extent cx="1606550" cy="842645"/>
                  <wp:effectExtent l="0" t="0" r="6350" b="0"/>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8" cstate="print">
                            <a:extLst>
                              <a:ext uri="{28A0092B-C50C-407E-A947-70E740481C1C}">
                                <a14:useLocalDpi xmlns:a14="http://schemas.microsoft.com/office/drawing/2010/main" val="0"/>
                              </a:ext>
                            </a:extLst>
                          </a:blip>
                          <a:srcRect t="6033"/>
                          <a:stretch/>
                        </pic:blipFill>
                        <pic:spPr bwMode="auto">
                          <a:xfrm>
                            <a:off x="0" y="0"/>
                            <a:ext cx="1606550" cy="842645"/>
                          </a:xfrm>
                          <a:prstGeom prst="rect">
                            <a:avLst/>
                          </a:prstGeom>
                          <a:ln>
                            <a:noFill/>
                          </a:ln>
                          <a:extLst>
                            <a:ext uri="{53640926-AAD7-44D8-BBD7-CCE9431645EC}">
                              <a14:shadowObscured xmlns:a14="http://schemas.microsoft.com/office/drawing/2010/main"/>
                            </a:ext>
                          </a:extLst>
                        </pic:spPr>
                      </pic:pic>
                    </a:graphicData>
                  </a:graphic>
                </wp:inline>
              </w:drawing>
            </w:r>
          </w:p>
          <w:p>
            <w:pPr>
              <w:jc w:val="center"/>
              <w:rPr>
                <w:rFonts w:ascii="Aptos" w:hAnsi="Aptos"/>
              </w:rPr>
            </w:pPr>
            <w:r w:rsidRPr="00605E65">
              <w:rPr>
                <w:rFonts w:ascii="Aptos" w:hAnsi="Aptos"/>
                <w:sz w:val="20"/>
                <w:szCs w:val="20"/>
              </w:rPr>
              <w:t>1</w:t>
            </w:r>
            <w:r w:rsidRPr="00605E65">
              <w:rPr>
                <w:rFonts w:ascii="Aptos" w:hAnsi="Aptos"/>
                <w:sz w:val="20"/>
                <w:szCs w:val="20"/>
                <w:vertAlign w:val="superscript"/>
              </w:rPr>
              <w:t>er</w:t>
            </w:r>
            <w:r w:rsidRPr="00605E65">
              <w:rPr>
                <w:rFonts w:ascii="Aptos" w:hAnsi="Aptos"/>
                <w:sz w:val="20"/>
                <w:szCs w:val="20"/>
              </w:rPr>
              <w:t xml:space="preserve"> Trimestre | 2026 – 2027 | 5</w:t>
            </w:r>
            <w:r w:rsidRPr="00605E65">
              <w:rPr>
                <w:rFonts w:ascii="Aptos" w:hAnsi="Aptos"/>
                <w:sz w:val="20"/>
                <w:szCs w:val="20"/>
                <w:vertAlign w:val="superscript"/>
              </w:rPr>
              <w:t>e</w:t>
            </w:r>
          </w:p>
        </w:tc>
        <w:tc>
          <w:tcPr>
            <w:tcW w:w="3828" w:type="dxa"/>
          </w:tcPr>
          <w:p w14:paraId="1A78134A" w14:textId="77777777" w:rsidR="00605E65" w:rsidRPr="00605E65" w:rsidRDefault="00605E65" w:rsidP="00253D3F">
            <w:pPr>
              <w:rPr>
                <w:rFonts w:ascii="Aptos" w:hAnsi="Aptos"/>
              </w:rPr>
            </w:pPr>
          </w:p>
          <w:p w14:paraId="0B88AF1D" w14:textId="77777777" w:rsidR="00605E65" w:rsidRPr="00605E65" w:rsidRDefault="00605E65" w:rsidP="00253D3F">
            <w:pPr>
              <w:rPr>
                <w:rFonts w:ascii="Aptos" w:hAnsi="Aptos"/>
              </w:rPr>
            </w:pPr>
          </w:p>
          <w:p w14:paraId="15B2ABFA" w14:textId="77777777" w:rsidR="00605E65" w:rsidRPr="00605E65" w:rsidRDefault="00605E65" w:rsidP="00253D3F">
            <w:pPr>
              <w:rPr>
                <w:rFonts w:ascii="Aptos" w:hAnsi="Aptos"/>
              </w:rPr>
            </w:pPr>
            <w:r w:rsidRPr="00605E65">
              <w:rPr>
                <w:rFonts w:ascii="Aptos" w:hAnsi="Aptos"/>
              </w:rPr>
              <w:t>NOM : _________________________</w:t>
            </w:r>
          </w:p>
          <w:p w14:paraId="027C5164" w14:textId="77777777" w:rsidR="00605E65" w:rsidRPr="00605E65" w:rsidRDefault="00605E65" w:rsidP="00253D3F">
            <w:pPr>
              <w:rPr>
                <w:rFonts w:ascii="Aptos" w:hAnsi="Aptos"/>
              </w:rPr>
            </w:pPr>
          </w:p>
          <w:p w14:paraId="764B2C50" w14:textId="77777777" w:rsidR="00605E65" w:rsidRPr="00605E65" w:rsidRDefault="00605E65" w:rsidP="00253D3F">
            <w:pPr>
              <w:rPr>
                <w:rFonts w:ascii="Aptos" w:hAnsi="Aptos"/>
              </w:rPr>
            </w:pPr>
          </w:p>
          <w:p w14:paraId="3CEFE1BD" w14:textId="77777777" w:rsidR="00605E65" w:rsidRPr="00605E65" w:rsidRDefault="00605E65" w:rsidP="00253D3F">
            <w:pPr>
              <w:rPr>
                <w:rFonts w:ascii="Aptos" w:hAnsi="Aptos"/>
              </w:rPr>
            </w:pPr>
            <w:r w:rsidRPr="00605E65">
              <w:rPr>
                <w:rFonts w:ascii="Aptos" w:hAnsi="Aptos"/>
              </w:rPr>
              <w:t>PRÉNOM : _____________________</w:t>
            </w:r>
          </w:p>
        </w:tc>
        <w:tc>
          <w:tcPr>
            <w:tcW w:w="3225" w:type="dxa"/>
          </w:tcPr>
          <w:p w14:paraId="59B3F6FC" w14:textId="77777777" w:rsidR="00605E65" w:rsidRPr="00605E65" w:rsidRDefault="00605E65" w:rsidP="00253D3F">
            <w:pPr>
              <w:jc w:val="center"/>
              <w:rPr>
                <w:rFonts w:ascii="Amasis MT Pro Light" w:hAnsi="Amasis MT Pro Light"/>
                <w:i/>
                <w:iCs/>
              </w:rPr>
            </w:pPr>
          </w:p>
          <w:p w14:paraId="68170DE4" w14:textId="77777777" w:rsidR="00605E65" w:rsidRPr="00605E65" w:rsidRDefault="00605E65" w:rsidP="00253D3F">
            <w:pPr>
              <w:spacing w:before="240" w:after="240" w:line="276" w:lineRule="auto"/>
              <w:jc w:val="center"/>
              <w:rPr>
                <w:rFonts w:ascii="Amasis MT Pro Light" w:hAnsi="Amasis MT Pro Light"/>
                <w:i/>
                <w:iCs/>
                <w:sz w:val="40"/>
                <w:szCs w:val="40"/>
              </w:rPr>
            </w:pPr>
            <w:r w:rsidRPr="00605E65">
              <w:rPr>
                <w:rFonts w:ascii="Amasis MT Pro Light" w:hAnsi="Amasis MT Pro Light"/>
                <w:i/>
                <w:iCs/>
                <w:sz w:val="40"/>
                <w:szCs w:val="40"/>
              </w:rPr>
              <w:t>SPC</w:t>
            </w:r>
          </w:p>
          <w:p w14:paraId="577CD6B1" w14:textId="77777777" w:rsidR="00605E65" w:rsidRPr="00605E65" w:rsidRDefault="00605E65" w:rsidP="00253D3F">
            <w:pPr>
              <w:rPr>
                <w:rFonts w:ascii="Aptos" w:hAnsi="Aptos"/>
              </w:rPr>
            </w:pPr>
            <w:r w:rsidRPr="00605E65">
              <w:rPr>
                <w:rFonts w:ascii="Aptos" w:hAnsi="Aptos"/>
              </w:rPr>
              <w:t>TOTAL : ___________________</w:t>
            </w:r>
          </w:p>
        </w:tc>
      </w:tr>
    </w:tbl>
    <w:p w14:paraId="583FDE9E" w14:textId="77777777" w:rsidR="00605E65" w:rsidRPr="00605E65" w:rsidRDefault="00605E65" w:rsidP="00605E65">
      <w:pPr>
        <w:spacing w:line="276" w:lineRule="auto"/>
        <w:rPr>
          <w:rFonts w:ascii="Aptos" w:hAnsi="Aptos"/>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605E65" w:rsidRPr="00605E65" w14:paraId="7636D16A" w14:textId="77777777" w:rsidTr="00605E65">
        <w:tc>
          <w:tcPr>
            <w:tcW w:w="10790" w:type="dxa"/>
            <w:shd w:val="clear" w:color="auto" w:fill="EAF1DD" w:themeFill="accent3" w:themeFillTint="33"/>
          </w:tcPr>
          <w:p w14:paraId="254C2BBE" w14:textId="77777777" w:rsidR="00605E65" w:rsidRPr="00605E65" w:rsidRDefault="00605E65" w:rsidP="00253D3F">
            <w:pPr>
              <w:jc w:val="both"/>
              <w:rPr>
                <w:rFonts w:ascii="Aptos" w:hAnsi="Aptos"/>
              </w:rPr>
            </w:pPr>
            <w:r w:rsidRPr="00605E65">
              <w:rPr>
                <w:rFonts w:ascii="Aptos" w:hAnsi="Aptos"/>
                <w:u w:val="single"/>
              </w:rPr>
              <w:t>Objectif</w:t>
            </w:r>
            <w:r w:rsidRPr="00605E65">
              <w:rPr>
                <w:rFonts w:ascii="Aptos" w:hAnsi="Aptos"/>
              </w:rPr>
              <w:t xml:space="preserve"> Distinguer « ressources en énergie » et « énergie ». Introduire la notion de conversion d’énergie.</w:t>
            </w:r>
          </w:p>
        </w:tc>
      </w:tr>
    </w:tbl>
    <w:p w14:paraId="300CD4F5" w14:textId="77777777" w:rsidR="00605E65" w:rsidRPr="00605E65" w:rsidRDefault="00605E65" w:rsidP="00605E65">
      <w:pPr>
        <w:spacing w:line="276" w:lineRule="auto"/>
        <w:rPr>
          <w:rFonts w:ascii="Aptos" w:hAnsi="Aptos"/>
        </w:rPr>
      </w:pPr>
    </w:p>
    <w:p w14:paraId="775281CF" w14:textId="77777777" w:rsidR="00605E65" w:rsidRPr="00605E65" w:rsidRDefault="00605E65" w:rsidP="00605E65">
      <w:pPr>
        <w:spacing w:line="276" w:lineRule="auto"/>
        <w:jc w:val="center"/>
        <w:rPr>
          <w:rFonts w:ascii="Aptos" w:hAnsi="Aptos"/>
          <w:sz w:val="28"/>
          <w:szCs w:val="28"/>
        </w:rPr>
      </w:pPr>
      <w:r w:rsidRPr="00605E65">
        <w:rPr>
          <w:rFonts w:ascii="Aptos" w:hAnsi="Aptos"/>
          <w:sz w:val="28"/>
          <w:szCs w:val="28"/>
        </w:rPr>
        <w:t>De l’énergie ou des énergies ?</w:t>
      </w:r>
    </w:p>
    <w:p w14:paraId="23E45B86" w14:textId="77777777" w:rsidR="00605E65" w:rsidRDefault="00605E65" w:rsidP="009E2A6F">
      <w:pPr>
        <w:jc w:val="both"/>
        <w:rPr>
          <w:rFonts w:ascii="Calibri" w:hAnsi="Calibri" w:cs="Calibri"/>
          <w:sz w:val="28"/>
          <w:szCs w:val="28"/>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605E65" w:rsidRPr="00605E65" w14:paraId="6F869581" w14:textId="77777777" w:rsidTr="00605E65">
        <w:tc>
          <w:tcPr>
            <w:tcW w:w="10790" w:type="dxa"/>
            <w:shd w:val="clear" w:color="auto" w:fill="DBE5F1" w:themeFill="accent1" w:themeFillTint="33"/>
          </w:tcPr>
          <w:p w14:paraId="0FBA0CB8" w14:textId="3105C775" w:rsidR="00605E65" w:rsidRPr="00605E65" w:rsidRDefault="00605E65" w:rsidP="00253D3F">
            <w:pPr>
              <w:jc w:val="both"/>
              <w:rPr>
                <w:rFonts w:ascii="Aptos" w:hAnsi="Aptos"/>
              </w:rPr>
            </w:pPr>
            <w:r w:rsidRPr="00605E65">
              <w:rPr>
                <w:rFonts w:ascii="Aptos" w:hAnsi="Aptos"/>
              </w:rPr>
              <w:t>Contexte</w:t>
            </w:r>
          </w:p>
        </w:tc>
      </w:tr>
    </w:tbl>
    <w:p w14:paraId="14A79BD6" w14:textId="2DCDA747" w:rsidR="004532F4" w:rsidRPr="0003190F" w:rsidRDefault="004532F4" w:rsidP="009E2A6F">
      <w:pPr>
        <w:jc w:val="both"/>
        <w:rPr>
          <w:rFonts w:asciiTheme="minorHAnsi" w:hAnsiTheme="minorHAnsi" w:cstheme="minorHAnsi"/>
          <w:sz w:val="16"/>
          <w:szCs w:val="16"/>
        </w:rPr>
      </w:pPr>
    </w:p>
    <w:p w14:paraId="2BD87AEC" w14:textId="45971D18" w:rsidR="006F6CB4" w:rsidRDefault="00605E65" w:rsidP="00605E65">
      <w:pPr>
        <w:spacing w:line="276" w:lineRule="auto"/>
        <w:jc w:val="both"/>
        <w:rPr>
          <w:rFonts w:asciiTheme="minorHAnsi" w:hAnsiTheme="minorHAnsi" w:cstheme="minorHAnsi"/>
          <w:sz w:val="22"/>
          <w:szCs w:val="22"/>
        </w:rPr>
      </w:pPr>
      <w:r w:rsidRPr="0003190F">
        <w:rPr>
          <w:noProof/>
          <w:sz w:val="18"/>
          <w:szCs w:val="18"/>
        </w:rPr>
        <w:drawing>
          <wp:anchor distT="0" distB="0" distL="114300" distR="114300" simplePos="0" relativeHeight="251662336" behindDoc="0" locked="0" layoutInCell="1" allowOverlap="1" wp14:anchorId="102A0197" wp14:editId="327F219E">
            <wp:simplePos x="0" y="0"/>
            <wp:positionH relativeFrom="margin">
              <wp:posOffset>5632450</wp:posOffset>
            </wp:positionH>
            <wp:positionV relativeFrom="paragraph">
              <wp:posOffset>51083</wp:posOffset>
            </wp:positionV>
            <wp:extent cx="1226178" cy="1944000"/>
            <wp:effectExtent l="0" t="0" r="0" b="0"/>
            <wp:wrapSquare wrapText="bothSides"/>
            <wp:docPr id="4609497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49709" name=""/>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226178" cy="1944000"/>
                    </a:xfrm>
                    <a:prstGeom prst="rect">
                      <a:avLst/>
                    </a:prstGeom>
                  </pic:spPr>
                </pic:pic>
              </a:graphicData>
            </a:graphic>
            <wp14:sizeRelH relativeFrom="margin">
              <wp14:pctWidth>0</wp14:pctWidth>
            </wp14:sizeRelH>
            <wp14:sizeRelV relativeFrom="margin">
              <wp14:pctHeight>0</wp14:pctHeight>
            </wp14:sizeRelV>
          </wp:anchor>
        </w:drawing>
      </w:r>
      <w:r w:rsidRPr="0003190F">
        <w:rPr>
          <w:noProof/>
          <w:sz w:val="18"/>
          <w:szCs w:val="18"/>
        </w:rPr>
        <w:drawing>
          <wp:anchor distT="0" distB="0" distL="114300" distR="114300" simplePos="0" relativeHeight="251663360" behindDoc="0" locked="0" layoutInCell="1" allowOverlap="1" wp14:anchorId="27F0A2E2" wp14:editId="6E407DBA">
            <wp:simplePos x="0" y="0"/>
            <wp:positionH relativeFrom="column">
              <wp:posOffset>4410075</wp:posOffset>
            </wp:positionH>
            <wp:positionV relativeFrom="paragraph">
              <wp:posOffset>51083</wp:posOffset>
            </wp:positionV>
            <wp:extent cx="1185755" cy="1944000"/>
            <wp:effectExtent l="0" t="0" r="0" b="0"/>
            <wp:wrapSquare wrapText="bothSides"/>
            <wp:docPr id="1812745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541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5755" cy="1944000"/>
                    </a:xfrm>
                    <a:prstGeom prst="rect">
                      <a:avLst/>
                    </a:prstGeom>
                  </pic:spPr>
                </pic:pic>
              </a:graphicData>
            </a:graphic>
            <wp14:sizeRelH relativeFrom="margin">
              <wp14:pctWidth>0</wp14:pctWidth>
            </wp14:sizeRelH>
            <wp14:sizeRelV relativeFrom="margin">
              <wp14:pctHeight>0</wp14:pctHeight>
            </wp14:sizeRelV>
          </wp:anchor>
        </w:drawing>
      </w:r>
      <w:r w:rsidR="00E91571">
        <w:rPr>
          <w:rFonts w:asciiTheme="minorHAnsi" w:hAnsiTheme="minorHAnsi" w:cstheme="minorHAnsi"/>
          <w:sz w:val="22"/>
          <w:szCs w:val="22"/>
        </w:rPr>
        <w:t>Nous avons vu la semaine passée que, p</w:t>
      </w:r>
      <w:r w:rsidR="006F6CB4" w:rsidRPr="006F6CB4">
        <w:rPr>
          <w:rFonts w:asciiTheme="minorHAnsi" w:hAnsiTheme="minorHAnsi" w:cstheme="minorHAnsi"/>
          <w:sz w:val="22"/>
          <w:szCs w:val="22"/>
        </w:rPr>
        <w:t xml:space="preserve">our fonctionner, </w:t>
      </w:r>
      <w:r w:rsidR="006F6CB4">
        <w:rPr>
          <w:rFonts w:asciiTheme="minorHAnsi" w:hAnsiTheme="minorHAnsi" w:cstheme="minorHAnsi"/>
          <w:sz w:val="22"/>
          <w:szCs w:val="22"/>
        </w:rPr>
        <w:t>notre corps</w:t>
      </w:r>
      <w:r w:rsidR="006F6CB4" w:rsidRPr="006F6CB4">
        <w:rPr>
          <w:rFonts w:asciiTheme="minorHAnsi" w:hAnsiTheme="minorHAnsi" w:cstheme="minorHAnsi"/>
          <w:sz w:val="22"/>
          <w:szCs w:val="22"/>
        </w:rPr>
        <w:t xml:space="preserve"> a besoin d’énergie</w:t>
      </w:r>
      <w:r w:rsidR="00E91571">
        <w:rPr>
          <w:rFonts w:asciiTheme="minorHAnsi" w:hAnsiTheme="minorHAnsi" w:cstheme="minorHAnsi"/>
          <w:sz w:val="22"/>
          <w:szCs w:val="22"/>
        </w:rPr>
        <w:t> ; p</w:t>
      </w:r>
      <w:r w:rsidR="006F6CB4" w:rsidRPr="006F6CB4">
        <w:rPr>
          <w:rFonts w:asciiTheme="minorHAnsi" w:hAnsiTheme="minorHAnsi" w:cstheme="minorHAnsi"/>
          <w:sz w:val="22"/>
          <w:szCs w:val="22"/>
        </w:rPr>
        <w:t>our pousser, une plante a besoin d’énergie</w:t>
      </w:r>
      <w:r w:rsidR="00E91571">
        <w:rPr>
          <w:rFonts w:asciiTheme="minorHAnsi" w:hAnsiTheme="minorHAnsi" w:cstheme="minorHAnsi"/>
          <w:sz w:val="22"/>
          <w:szCs w:val="22"/>
        </w:rPr>
        <w:t> ;</w:t>
      </w:r>
      <w:r w:rsidR="006F6CB4" w:rsidRPr="006F6CB4">
        <w:rPr>
          <w:rFonts w:asciiTheme="minorHAnsi" w:hAnsiTheme="minorHAnsi" w:cstheme="minorHAnsi"/>
          <w:sz w:val="22"/>
          <w:szCs w:val="22"/>
        </w:rPr>
        <w:t xml:space="preserve"> </w:t>
      </w:r>
      <w:r w:rsidR="00E91571">
        <w:rPr>
          <w:rFonts w:asciiTheme="minorHAnsi" w:hAnsiTheme="minorHAnsi" w:cstheme="minorHAnsi"/>
          <w:sz w:val="22"/>
          <w:szCs w:val="22"/>
        </w:rPr>
        <w:t>p</w:t>
      </w:r>
      <w:r w:rsidR="006F6CB4" w:rsidRPr="006F6CB4">
        <w:rPr>
          <w:rFonts w:asciiTheme="minorHAnsi" w:hAnsiTheme="minorHAnsi" w:cstheme="minorHAnsi"/>
          <w:sz w:val="22"/>
          <w:szCs w:val="22"/>
        </w:rPr>
        <w:t xml:space="preserve">our nous chauffer, pour nous éclairer, </w:t>
      </w:r>
      <w:r w:rsidR="006F6CB4">
        <w:rPr>
          <w:rFonts w:asciiTheme="minorHAnsi" w:hAnsiTheme="minorHAnsi" w:cstheme="minorHAnsi"/>
          <w:sz w:val="22"/>
          <w:szCs w:val="22"/>
        </w:rPr>
        <w:t>pour nous transporter</w:t>
      </w:r>
      <w:r w:rsidR="004E0EEE">
        <w:rPr>
          <w:rFonts w:asciiTheme="minorHAnsi" w:hAnsiTheme="minorHAnsi" w:cstheme="minorHAnsi"/>
          <w:sz w:val="22"/>
          <w:szCs w:val="22"/>
        </w:rPr>
        <w:t>,</w:t>
      </w:r>
      <w:r w:rsidR="006F6CB4">
        <w:rPr>
          <w:rFonts w:asciiTheme="minorHAnsi" w:hAnsiTheme="minorHAnsi" w:cstheme="minorHAnsi"/>
          <w:sz w:val="22"/>
          <w:szCs w:val="22"/>
        </w:rPr>
        <w:t xml:space="preserve"> </w:t>
      </w:r>
      <w:r w:rsidR="006F6CB4" w:rsidRPr="006F6CB4">
        <w:rPr>
          <w:rFonts w:asciiTheme="minorHAnsi" w:hAnsiTheme="minorHAnsi" w:cstheme="minorHAnsi"/>
          <w:sz w:val="22"/>
          <w:szCs w:val="22"/>
        </w:rPr>
        <w:t xml:space="preserve">les objets de notre quotidien utilisent de l’énergie. </w:t>
      </w:r>
      <w:r w:rsidR="00E91571" w:rsidRPr="00E91571">
        <w:rPr>
          <w:rFonts w:asciiTheme="minorHAnsi" w:hAnsiTheme="minorHAnsi" w:cstheme="minorHAnsi"/>
          <w:b/>
          <w:bCs/>
          <w:i/>
          <w:iCs/>
          <w:sz w:val="22"/>
          <w:szCs w:val="22"/>
        </w:rPr>
        <w:t>Même s’il</w:t>
      </w:r>
      <w:r w:rsidR="006F6CB4" w:rsidRPr="00E91571">
        <w:rPr>
          <w:rFonts w:asciiTheme="minorHAnsi" w:hAnsiTheme="minorHAnsi" w:cstheme="minorHAnsi"/>
          <w:b/>
          <w:bCs/>
          <w:i/>
          <w:iCs/>
          <w:sz w:val="22"/>
          <w:szCs w:val="22"/>
        </w:rPr>
        <w:t xml:space="preserve"> est difficile de définir précisément l’énergie</w:t>
      </w:r>
      <w:r w:rsidR="00E91571" w:rsidRPr="00E91571">
        <w:rPr>
          <w:rFonts w:asciiTheme="minorHAnsi" w:hAnsiTheme="minorHAnsi" w:cstheme="minorHAnsi"/>
          <w:b/>
          <w:bCs/>
          <w:i/>
          <w:iCs/>
          <w:sz w:val="22"/>
          <w:szCs w:val="22"/>
        </w:rPr>
        <w:t>,</w:t>
      </w:r>
      <w:r w:rsidR="006F6CB4" w:rsidRPr="00E91571">
        <w:rPr>
          <w:rFonts w:asciiTheme="minorHAnsi" w:hAnsiTheme="minorHAnsi" w:cstheme="minorHAnsi"/>
          <w:b/>
          <w:bCs/>
          <w:i/>
          <w:iCs/>
          <w:sz w:val="22"/>
          <w:szCs w:val="22"/>
        </w:rPr>
        <w:t xml:space="preserve"> on p</w:t>
      </w:r>
      <w:r w:rsidR="00E91571" w:rsidRPr="00E91571">
        <w:rPr>
          <w:rFonts w:asciiTheme="minorHAnsi" w:hAnsiTheme="minorHAnsi" w:cstheme="minorHAnsi"/>
          <w:b/>
          <w:bCs/>
          <w:i/>
          <w:iCs/>
          <w:sz w:val="22"/>
          <w:szCs w:val="22"/>
        </w:rPr>
        <w:t>eut</w:t>
      </w:r>
      <w:r w:rsidR="006F6CB4" w:rsidRPr="00E91571">
        <w:rPr>
          <w:rFonts w:asciiTheme="minorHAnsi" w:hAnsiTheme="minorHAnsi" w:cstheme="minorHAnsi"/>
          <w:b/>
          <w:bCs/>
          <w:i/>
          <w:iCs/>
          <w:sz w:val="22"/>
          <w:szCs w:val="22"/>
        </w:rPr>
        <w:t xml:space="preserve"> dire que c’est ce qui nous permet d</w:t>
      </w:r>
      <w:r w:rsidR="0076285D">
        <w:rPr>
          <w:rFonts w:asciiTheme="minorHAnsi" w:hAnsiTheme="minorHAnsi" w:cstheme="minorHAnsi"/>
          <w:b/>
          <w:bCs/>
          <w:i/>
          <w:iCs/>
          <w:sz w:val="22"/>
          <w:szCs w:val="22"/>
        </w:rPr>
        <w:t xml:space="preserve">’agir </w:t>
      </w:r>
      <w:r w:rsidR="006F6CB4" w:rsidRPr="00E91571">
        <w:rPr>
          <w:rFonts w:asciiTheme="minorHAnsi" w:hAnsiTheme="minorHAnsi" w:cstheme="minorHAnsi"/>
          <w:b/>
          <w:bCs/>
          <w:i/>
          <w:iCs/>
          <w:sz w:val="22"/>
          <w:szCs w:val="22"/>
        </w:rPr>
        <w:t>ou de modifier un état</w:t>
      </w:r>
      <w:r w:rsidR="006F6CB4">
        <w:rPr>
          <w:rFonts w:asciiTheme="minorHAnsi" w:hAnsiTheme="minorHAnsi" w:cstheme="minorHAnsi"/>
          <w:sz w:val="22"/>
          <w:szCs w:val="22"/>
        </w:rPr>
        <w:t xml:space="preserve">. </w:t>
      </w:r>
    </w:p>
    <w:p w14:paraId="695BF841" w14:textId="77777777" w:rsidR="006F6CB4" w:rsidRPr="00E91571" w:rsidRDefault="006F6CB4" w:rsidP="00605E65">
      <w:pPr>
        <w:spacing w:line="276" w:lineRule="auto"/>
        <w:jc w:val="both"/>
        <w:rPr>
          <w:rFonts w:asciiTheme="minorHAnsi" w:hAnsiTheme="minorHAnsi" w:cstheme="minorHAnsi"/>
          <w:sz w:val="12"/>
          <w:szCs w:val="12"/>
        </w:rPr>
      </w:pPr>
    </w:p>
    <w:p w14:paraId="43E68A57" w14:textId="63E1B85D" w:rsidR="009E2A6F" w:rsidRDefault="004532F4" w:rsidP="00605E65">
      <w:p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Alejandro et Carla sont en voyage à Lisbonne. Pour se déplacer dans la ville, ils ont pris le tramway jaune puis le bus touristique rouge. </w:t>
      </w:r>
      <w:r w:rsidR="003D7726">
        <w:rPr>
          <w:rFonts w:asciiTheme="minorHAnsi" w:hAnsiTheme="minorHAnsi" w:cstheme="minorHAnsi"/>
          <w:sz w:val="22"/>
          <w:szCs w:val="22"/>
        </w:rPr>
        <w:t>Ils se posent alors la question suivante : « e</w:t>
      </w:r>
      <w:r>
        <w:rPr>
          <w:rFonts w:asciiTheme="minorHAnsi" w:hAnsiTheme="minorHAnsi" w:cstheme="minorHAnsi"/>
          <w:sz w:val="22"/>
          <w:szCs w:val="22"/>
        </w:rPr>
        <w:t xml:space="preserve">st-ce que </w:t>
      </w:r>
      <w:r w:rsidR="002C32CF">
        <w:rPr>
          <w:rFonts w:asciiTheme="minorHAnsi" w:hAnsiTheme="minorHAnsi" w:cstheme="minorHAnsi"/>
          <w:sz w:val="22"/>
          <w:szCs w:val="22"/>
        </w:rPr>
        <w:t xml:space="preserve">le </w:t>
      </w:r>
      <w:r w:rsidR="0076285D">
        <w:rPr>
          <w:rFonts w:asciiTheme="minorHAnsi" w:hAnsiTheme="minorHAnsi" w:cstheme="minorHAnsi"/>
          <w:sz w:val="22"/>
          <w:szCs w:val="22"/>
        </w:rPr>
        <w:t xml:space="preserve">fonctionnement du </w:t>
      </w:r>
      <w:r w:rsidR="002C32CF">
        <w:rPr>
          <w:rFonts w:asciiTheme="minorHAnsi" w:hAnsiTheme="minorHAnsi" w:cstheme="minorHAnsi"/>
          <w:sz w:val="22"/>
          <w:szCs w:val="22"/>
        </w:rPr>
        <w:t xml:space="preserve">tramway et </w:t>
      </w:r>
      <w:r w:rsidR="0076285D">
        <w:rPr>
          <w:rFonts w:asciiTheme="minorHAnsi" w:hAnsiTheme="minorHAnsi" w:cstheme="minorHAnsi"/>
          <w:sz w:val="22"/>
          <w:szCs w:val="22"/>
        </w:rPr>
        <w:t>du</w:t>
      </w:r>
      <w:r w:rsidR="002C32CF">
        <w:rPr>
          <w:rFonts w:asciiTheme="minorHAnsi" w:hAnsiTheme="minorHAnsi" w:cstheme="minorHAnsi"/>
          <w:sz w:val="22"/>
          <w:szCs w:val="22"/>
        </w:rPr>
        <w:t xml:space="preserve"> bus de tourisme</w:t>
      </w:r>
      <w:r>
        <w:rPr>
          <w:rFonts w:asciiTheme="minorHAnsi" w:hAnsiTheme="minorHAnsi" w:cstheme="minorHAnsi"/>
          <w:sz w:val="22"/>
          <w:szCs w:val="22"/>
        </w:rPr>
        <w:t xml:space="preserve"> </w:t>
      </w:r>
      <w:r w:rsidR="0076285D">
        <w:rPr>
          <w:rFonts w:asciiTheme="minorHAnsi" w:hAnsiTheme="minorHAnsi" w:cstheme="minorHAnsi"/>
          <w:sz w:val="22"/>
          <w:szCs w:val="22"/>
        </w:rPr>
        <w:t>nécessite</w:t>
      </w:r>
      <w:r w:rsidR="006F6CB4">
        <w:rPr>
          <w:rFonts w:asciiTheme="minorHAnsi" w:hAnsiTheme="minorHAnsi" w:cstheme="minorHAnsi"/>
          <w:sz w:val="22"/>
          <w:szCs w:val="22"/>
        </w:rPr>
        <w:t xml:space="preserve"> la même énergie ?</w:t>
      </w:r>
      <w:r w:rsidR="003D7726">
        <w:rPr>
          <w:rFonts w:asciiTheme="minorHAnsi" w:hAnsiTheme="minorHAnsi" w:cstheme="minorHAnsi"/>
          <w:sz w:val="22"/>
          <w:szCs w:val="22"/>
        </w:rPr>
        <w:t> »</w:t>
      </w:r>
    </w:p>
    <w:p w14:paraId="5A403BB0" w14:textId="77777777" w:rsidR="00605E65" w:rsidRDefault="00605E65" w:rsidP="009E2A6F">
      <w:pPr>
        <w:jc w:val="both"/>
        <w:rPr>
          <w:rFonts w:asciiTheme="minorHAnsi" w:hAnsiTheme="minorHAnsi" w:cstheme="minorHAnsi"/>
          <w:sz w:val="32"/>
          <w:szCs w:val="32"/>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605E65" w:rsidRPr="00605E65" w14:paraId="2179BF35" w14:textId="77777777" w:rsidTr="00253D3F">
        <w:tc>
          <w:tcPr>
            <w:tcW w:w="10790" w:type="dxa"/>
            <w:shd w:val="clear" w:color="auto" w:fill="DBE5F1" w:themeFill="accent1" w:themeFillTint="33"/>
          </w:tcPr>
          <w:p w14:paraId="5059D629" w14:textId="5D98E906" w:rsidR="00605E65" w:rsidRPr="00605E65" w:rsidRDefault="00605E65" w:rsidP="00253D3F">
            <w:pPr>
              <w:jc w:val="both"/>
              <w:rPr>
                <w:rFonts w:ascii="Aptos" w:hAnsi="Aptos"/>
              </w:rPr>
            </w:pPr>
            <w:r>
              <w:rPr>
                <w:rFonts w:ascii="Aptos" w:hAnsi="Aptos"/>
              </w:rPr>
              <w:t>Documents à disposition</w:t>
            </w:r>
          </w:p>
        </w:tc>
      </w:tr>
    </w:tbl>
    <w:p w14:paraId="440204C3" w14:textId="773FF6C6" w:rsidR="009E2A6F" w:rsidRPr="00605E65" w:rsidRDefault="009E2A6F" w:rsidP="009E2A6F">
      <w:pPr>
        <w:jc w:val="both"/>
        <w:rPr>
          <w:rFonts w:asciiTheme="minorHAnsi" w:hAnsiTheme="minorHAnsi" w:cstheme="minorHAnsi"/>
          <w:sz w:val="16"/>
          <w:szCs w:val="16"/>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EF347C" w14:paraId="0C0A01F6" w14:textId="77777777" w:rsidTr="00605E65">
        <w:tc>
          <w:tcPr>
            <w:tcW w:w="9912" w:type="dxa"/>
          </w:tcPr>
          <w:p w14:paraId="35C07F4B" w14:textId="77777777" w:rsidR="00605E65" w:rsidRDefault="00605E65" w:rsidP="00605E65">
            <w:pPr>
              <w:spacing w:after="120" w:line="276" w:lineRule="auto"/>
              <w:jc w:val="both"/>
              <w:rPr>
                <w:rFonts w:ascii="Calibri" w:hAnsi="Calibri" w:cs="Calibri"/>
                <w:b/>
                <w:color w:val="0070C0"/>
                <w:sz w:val="22"/>
                <w:szCs w:val="22"/>
                <w:u w:val="single"/>
              </w:rPr>
            </w:pPr>
          </w:p>
          <w:p w14:paraId="508C9F12" w14:textId="0096D6F1" w:rsidR="00EF347C" w:rsidRPr="00EF347C" w:rsidRDefault="00F91819" w:rsidP="00605E65">
            <w:pPr>
              <w:spacing w:after="120" w:line="276" w:lineRule="auto"/>
              <w:jc w:val="both"/>
              <w:rPr>
                <w:rFonts w:ascii="Calibri" w:hAnsi="Calibri" w:cs="Calibri"/>
                <w:b/>
                <w:color w:val="FF00FF"/>
                <w:sz w:val="22"/>
                <w:szCs w:val="22"/>
              </w:rPr>
            </w:pPr>
            <w:r>
              <w:rPr>
                <w:rFonts w:ascii="Calibri" w:hAnsi="Calibri" w:cs="Calibri"/>
                <w:b/>
                <w:noProof/>
                <w:color w:val="0070C0"/>
                <w:sz w:val="22"/>
                <w:szCs w:val="22"/>
                <w:u w:val="single"/>
              </w:rPr>
              <mc:AlternateContent>
                <mc:Choice Requires="wpg">
                  <w:drawing>
                    <wp:anchor distT="0" distB="0" distL="114300" distR="114300" simplePos="0" relativeHeight="251666432" behindDoc="0" locked="0" layoutInCell="1" allowOverlap="1" wp14:anchorId="1EE79ABE" wp14:editId="49DDDD3F">
                      <wp:simplePos x="0" y="0"/>
                      <wp:positionH relativeFrom="column">
                        <wp:posOffset>4265502</wp:posOffset>
                      </wp:positionH>
                      <wp:positionV relativeFrom="paragraph">
                        <wp:posOffset>76835</wp:posOffset>
                      </wp:positionV>
                      <wp:extent cx="2368253" cy="2635892"/>
                      <wp:effectExtent l="0" t="0" r="0" b="0"/>
                      <wp:wrapNone/>
                      <wp:docPr id="1641310522" name="Groupe 3"/>
                      <wp:cNvGraphicFramePr/>
                      <a:graphic xmlns:a="http://schemas.openxmlformats.org/drawingml/2006/main">
                        <a:graphicData uri="http://schemas.microsoft.com/office/word/2010/wordprocessingGroup">
                          <wpg:wgp>
                            <wpg:cNvGrpSpPr/>
                            <wpg:grpSpPr>
                              <a:xfrm>
                                <a:off x="0" y="0"/>
                                <a:ext cx="2368253" cy="2635892"/>
                                <a:chOff x="-340714" y="9132"/>
                                <a:chExt cx="2970999" cy="3300353"/>
                              </a:xfrm>
                            </wpg:grpSpPr>
                            <pic:pic xmlns:pic="http://schemas.openxmlformats.org/drawingml/2006/picture">
                              <pic:nvPicPr>
                                <pic:cNvPr id="976543712" name="Image 1"/>
                                <pic:cNvPicPr>
                                  <a:picLocks noChangeAspect="1"/>
                                </pic:cNvPicPr>
                              </pic:nvPicPr>
                              <pic:blipFill>
                                <a:blip r:embed="rId11">
                                  <a:extLst>
                                    <a:ext uri="{28A0092B-C50C-407E-A947-70E740481C1C}">
                                      <a14:useLocalDpi xmlns:a14="http://schemas.microsoft.com/office/drawing/2010/main" val="0"/>
                                    </a:ext>
                                  </a:extLst>
                                </a:blip>
                                <a:srcRect l="929" r="929"/>
                                <a:stretch/>
                              </pic:blipFill>
                              <pic:spPr>
                                <a:xfrm>
                                  <a:off x="-340714" y="9132"/>
                                  <a:ext cx="2970999" cy="2869604"/>
                                </a:xfrm>
                                <a:prstGeom prst="rect">
                                  <a:avLst/>
                                </a:prstGeom>
                              </pic:spPr>
                            </pic:pic>
                            <wps:wsp>
                              <wps:cNvPr id="1475332235" name="Zone de texte 2"/>
                              <wps:cNvSpPr txBox="1"/>
                              <wps:spPr>
                                <a:xfrm>
                                  <a:off x="-228997" y="2895453"/>
                                  <a:ext cx="2830584" cy="414032"/>
                                </a:xfrm>
                                <a:prstGeom prst="rect">
                                  <a:avLst/>
                                </a:prstGeom>
                                <a:noFill/>
                                <a:ln w="6350">
                                  <a:noFill/>
                                </a:ln>
                              </wps:spPr>
                              <wps:txbx>
                                <w:txbxContent>
                                  <w:p w14:paraId="245F9850" w14:textId="4BD4F7EA" w:rsidR="000714C8" w:rsidRPr="00F91819" w:rsidRDefault="000714C8" w:rsidP="000714C8">
                                    <w:pPr>
                                      <w:jc w:val="center"/>
                                      <w:rPr>
                                        <w:rFonts w:asciiTheme="minorHAnsi" w:hAnsiTheme="minorHAnsi" w:cstheme="minorHAnsi"/>
                                        <w:i/>
                                        <w:iCs/>
                                        <w:sz w:val="22"/>
                                        <w:szCs w:val="22"/>
                                      </w:rPr>
                                    </w:pPr>
                                    <w:r w:rsidRPr="00F91819">
                                      <w:rPr>
                                        <w:rFonts w:asciiTheme="minorHAnsi" w:hAnsiTheme="minorHAnsi" w:cstheme="minorHAnsi"/>
                                        <w:i/>
                                        <w:iCs/>
                                        <w:sz w:val="16"/>
                                        <w:szCs w:val="16"/>
                                      </w:rPr>
                                      <w:t>Illustration extraite du manuel « Chercheurs en herbe » Editions BORDAS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E79ABE" id="Groupe 3" o:spid="_x0000_s1026" style="position:absolute;left:0;text-align:left;margin-left:335.85pt;margin-top:6.05pt;width:186.5pt;height:207.55pt;z-index:251666432;mso-width-relative:margin;mso-height-relative:margin" coordorigin="-3407,91" coordsize="29709,330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">
                      <v:shape id="Image 1" o:spid="_x0000_s1027" type="#_x0000_t75" style="position:absolute;left:-3407;top:91;width:29709;height:286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">
                        <v:imagedata r:id="rId12" o:title="" cropleft="609f" cropright="609f"/>
                      </v:shape>
                      <v:shapetype id="_x0000_t202" coordsize="21600,21600" o:spt="202" path="m,l,21600r21600,l21600,xe">
                        <v:stroke joinstyle="miter"/>
                        <v:path gradientshapeok="t" o:connecttype="rect"/>
                      </v:shapetype>
                      <v:shape id="Zone de texte 2" o:spid="_x0000_s1028" type="#_x0000_t202" style="position:absolute;left:-2289;top:28954;width:28304;height:41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" filled="f" stroked="f" strokeweight=".5pt">
                        <v:textbox>
                          <w:txbxContent>
                            <w:p w14:paraId="245F9850" w14:textId="4BD4F7EA" w:rsidR="000714C8" w:rsidRPr="00F91819" w:rsidRDefault="000714C8" w:rsidP="000714C8">
                              <w:pPr>
                                <w:jc w:val="center"/>
                                <w:rPr>
                                  <w:rFonts w:asciiTheme="minorHAnsi" w:hAnsiTheme="minorHAnsi" w:cstheme="minorHAnsi"/>
                                  <w:i/>
                                  <w:iCs/>
                                  <w:sz w:val="22"/>
                                  <w:szCs w:val="22"/>
                                </w:rPr>
                              </w:pPr>
                              <w:r w:rsidRPr="00F91819">
                                <w:rPr>
                                  <w:rFonts w:asciiTheme="minorHAnsi" w:hAnsiTheme="minorHAnsi" w:cstheme="minorHAnsi"/>
                                  <w:i/>
                                  <w:iCs/>
                                  <w:sz w:val="16"/>
                                  <w:szCs w:val="16"/>
                                </w:rPr>
                                <w:t>Illustration extraite du manuel « Chercheurs en herbe » Editions BORDAS 2018</w:t>
                              </w:r>
                            </w:p>
                          </w:txbxContent>
                        </v:textbox>
                      </v:shape>
                    </v:group>
                  </w:pict>
                </mc:Fallback>
              </mc:AlternateContent>
            </w:r>
            <w:r w:rsidR="00EF347C" w:rsidRPr="00EF347C">
              <w:rPr>
                <w:rFonts w:ascii="Calibri" w:hAnsi="Calibri" w:cs="Calibri"/>
                <w:b/>
                <w:color w:val="0070C0"/>
                <w:sz w:val="22"/>
                <w:szCs w:val="22"/>
                <w:u w:val="single"/>
              </w:rPr>
              <w:t>Doc</w:t>
            </w:r>
            <w:r w:rsidR="00180CBB">
              <w:rPr>
                <w:rFonts w:ascii="Calibri" w:hAnsi="Calibri" w:cs="Calibri"/>
                <w:b/>
                <w:color w:val="0070C0"/>
                <w:sz w:val="22"/>
                <w:szCs w:val="22"/>
                <w:u w:val="single"/>
              </w:rPr>
              <w:t xml:space="preserve">ument </w:t>
            </w:r>
            <w:r w:rsidR="004532F4">
              <w:rPr>
                <w:rFonts w:ascii="Calibri" w:hAnsi="Calibri" w:cs="Calibri"/>
                <w:b/>
                <w:color w:val="0070C0"/>
                <w:sz w:val="22"/>
                <w:szCs w:val="22"/>
                <w:u w:val="single"/>
              </w:rPr>
              <w:t>1</w:t>
            </w:r>
            <w:r w:rsidR="00EF347C" w:rsidRPr="00EF347C">
              <w:rPr>
                <w:rFonts w:ascii="Calibri" w:hAnsi="Calibri" w:cs="Calibri"/>
                <w:b/>
                <w:color w:val="0070C0"/>
                <w:sz w:val="22"/>
                <w:szCs w:val="22"/>
                <w:u w:val="single"/>
              </w:rPr>
              <w:t> :</w:t>
            </w:r>
            <w:r w:rsidR="00EF347C" w:rsidRPr="00EF347C">
              <w:rPr>
                <w:rFonts w:ascii="Calibri" w:hAnsi="Calibri" w:cs="Calibri"/>
                <w:b/>
                <w:color w:val="0070C0"/>
                <w:sz w:val="22"/>
                <w:szCs w:val="22"/>
              </w:rPr>
              <w:t xml:space="preserve"> </w:t>
            </w:r>
            <w:r w:rsidR="000714C8">
              <w:rPr>
                <w:rFonts w:ascii="Calibri" w:hAnsi="Calibri" w:cs="Calibri"/>
                <w:b/>
                <w:i/>
                <w:color w:val="0070C0"/>
                <w:sz w:val="22"/>
                <w:szCs w:val="22"/>
              </w:rPr>
              <w:t>D</w:t>
            </w:r>
            <w:r w:rsidR="001F44BE">
              <w:rPr>
                <w:rFonts w:ascii="Calibri" w:hAnsi="Calibri" w:cs="Calibri"/>
                <w:b/>
                <w:i/>
                <w:color w:val="0070C0"/>
                <w:sz w:val="22"/>
                <w:szCs w:val="22"/>
              </w:rPr>
              <w:t>ifférents</w:t>
            </w:r>
            <w:r w:rsidR="000714C8">
              <w:rPr>
                <w:rFonts w:ascii="Calibri" w:hAnsi="Calibri" w:cs="Calibri"/>
                <w:b/>
                <w:i/>
                <w:color w:val="0070C0"/>
                <w:sz w:val="22"/>
                <w:szCs w:val="22"/>
              </w:rPr>
              <w:t xml:space="preserve"> réservoirs d’énergie</w:t>
            </w:r>
          </w:p>
          <w:p w14:paraId="0330E9DC" w14:textId="4C46BD4C" w:rsidR="006F6CB4" w:rsidRDefault="000714C8" w:rsidP="00605E65">
            <w:pPr>
              <w:pStyle w:val="Sansinterligne"/>
              <w:spacing w:line="276" w:lineRule="auto"/>
              <w:ind w:left="28" w:right="4139"/>
              <w:jc w:val="both"/>
              <w:rPr>
                <w:rFonts w:cs="Calibri"/>
              </w:rPr>
            </w:pPr>
            <w:r>
              <w:rPr>
                <w:rFonts w:cs="Calibri"/>
              </w:rPr>
              <w:t xml:space="preserve">Dans la nature, </w:t>
            </w:r>
            <w:r w:rsidR="00F91819">
              <w:rPr>
                <w:rFonts w:cs="Calibri"/>
              </w:rPr>
              <w:t xml:space="preserve">on retrouve de </w:t>
            </w:r>
            <w:r>
              <w:rPr>
                <w:rFonts w:cs="Calibri"/>
              </w:rPr>
              <w:t xml:space="preserve">l’énergie stockée dans différents </w:t>
            </w:r>
            <w:r w:rsidRPr="00F91819">
              <w:rPr>
                <w:rFonts w:cs="Calibri"/>
                <w:b/>
                <w:bCs/>
                <w:i/>
                <w:iCs/>
                <w:color w:val="0070C0"/>
              </w:rPr>
              <w:t>réservoirs</w:t>
            </w:r>
            <w:r>
              <w:rPr>
                <w:rFonts w:cs="Calibri"/>
              </w:rPr>
              <w:t xml:space="preserve"> comme le soleil, </w:t>
            </w:r>
            <w:r w:rsidR="00F91819">
              <w:rPr>
                <w:rFonts w:cs="Calibri"/>
              </w:rPr>
              <w:t>les</w:t>
            </w:r>
            <w:r>
              <w:rPr>
                <w:rFonts w:cs="Calibri"/>
              </w:rPr>
              <w:t xml:space="preserve"> </w:t>
            </w:r>
            <w:r w:rsidR="00F91819">
              <w:rPr>
                <w:rFonts w:cs="Calibri"/>
              </w:rPr>
              <w:t>gisements</w:t>
            </w:r>
            <w:r>
              <w:rPr>
                <w:rFonts w:cs="Calibri"/>
              </w:rPr>
              <w:t xml:space="preserve"> de pétrole</w:t>
            </w:r>
            <w:r w:rsidR="00C44A5E">
              <w:rPr>
                <w:rFonts w:cs="Calibri"/>
              </w:rPr>
              <w:t xml:space="preserve"> ou d’uranium, </w:t>
            </w:r>
            <w:r>
              <w:rPr>
                <w:rFonts w:cs="Calibri"/>
              </w:rPr>
              <w:t xml:space="preserve">les forêts ou les plantes… On peut utiliser ces </w:t>
            </w:r>
            <w:r w:rsidRPr="00F91819">
              <w:rPr>
                <w:rFonts w:cs="Calibri"/>
                <w:b/>
                <w:bCs/>
                <w:i/>
                <w:iCs/>
                <w:color w:val="0070C0"/>
              </w:rPr>
              <w:t>ressources naturelles d’énergie</w:t>
            </w:r>
            <w:r>
              <w:rPr>
                <w:rFonts w:cs="Calibri"/>
              </w:rPr>
              <w:t xml:space="preserve"> pour faire fonctionner des objets du quotidien ou pour s’alimenter.</w:t>
            </w:r>
          </w:p>
          <w:p w14:paraId="00F07CF5" w14:textId="77777777" w:rsidR="00605E65" w:rsidRDefault="00605E65" w:rsidP="00605E65">
            <w:pPr>
              <w:pStyle w:val="Sansinterligne"/>
              <w:spacing w:line="276" w:lineRule="auto"/>
              <w:ind w:left="28" w:right="4139"/>
              <w:jc w:val="both"/>
              <w:rPr>
                <w:rFonts w:cs="Calibri"/>
              </w:rPr>
            </w:pPr>
          </w:p>
          <w:p w14:paraId="5AFF8E52" w14:textId="2C32F9C5" w:rsidR="00F91819" w:rsidRDefault="00F91819" w:rsidP="00605E65">
            <w:pPr>
              <w:pStyle w:val="Sansinterligne"/>
              <w:spacing w:line="276" w:lineRule="auto"/>
              <w:ind w:left="28" w:right="4139"/>
              <w:jc w:val="both"/>
              <w:rPr>
                <w:rFonts w:asciiTheme="minorHAnsi" w:hAnsiTheme="minorHAnsi" w:cstheme="minorHAnsi"/>
              </w:rPr>
            </w:pPr>
            <w:r>
              <w:rPr>
                <w:rFonts w:cs="Calibri"/>
              </w:rPr>
              <w:t>Parmi ces ressources, certaines sont dites « </w:t>
            </w:r>
            <w:r w:rsidRPr="00F91819">
              <w:rPr>
                <w:rFonts w:cs="Calibri"/>
                <w:b/>
                <w:bCs/>
                <w:i/>
                <w:iCs/>
                <w:color w:val="0070C0"/>
              </w:rPr>
              <w:t>renouvelables</w:t>
            </w:r>
            <w:r>
              <w:rPr>
                <w:rFonts w:cs="Calibri"/>
              </w:rPr>
              <w:t> » car</w:t>
            </w:r>
            <w:r>
              <w:rPr>
                <w:rFonts w:asciiTheme="minorHAnsi" w:hAnsiTheme="minorHAnsi" w:cstheme="minorHAnsi"/>
              </w:rPr>
              <w:t xml:space="preserve"> elles peuvent être exploitées de façon illimité</w:t>
            </w:r>
            <w:r w:rsidR="00236861">
              <w:rPr>
                <w:rFonts w:asciiTheme="minorHAnsi" w:hAnsiTheme="minorHAnsi" w:cstheme="minorHAnsi"/>
              </w:rPr>
              <w:t>e</w:t>
            </w:r>
            <w:r>
              <w:rPr>
                <w:rFonts w:asciiTheme="minorHAnsi" w:hAnsiTheme="minorHAnsi" w:cstheme="minorHAnsi"/>
              </w:rPr>
              <w:t xml:space="preserve"> à l’échelle d’une vie humaine ; d’autres sont dites « </w:t>
            </w:r>
            <w:r w:rsidRPr="00F91819">
              <w:rPr>
                <w:rFonts w:asciiTheme="minorHAnsi" w:hAnsiTheme="minorHAnsi" w:cstheme="minorHAnsi"/>
                <w:b/>
                <w:bCs/>
                <w:i/>
                <w:iCs/>
                <w:color w:val="0070C0"/>
              </w:rPr>
              <w:t>non renouvelables</w:t>
            </w:r>
            <w:r>
              <w:rPr>
                <w:rFonts w:asciiTheme="minorHAnsi" w:hAnsiTheme="minorHAnsi" w:cstheme="minorHAnsi"/>
                <w:b/>
                <w:bCs/>
                <w:color w:val="0070C0"/>
              </w:rPr>
              <w:t> </w:t>
            </w:r>
            <w:r w:rsidRPr="00F91819">
              <w:rPr>
                <w:rFonts w:asciiTheme="minorHAnsi" w:hAnsiTheme="minorHAnsi" w:cstheme="minorHAnsi"/>
              </w:rPr>
              <w:t>» (leurs stocks sont limités et ne peuvent pas se renouveler à l’échelle d’une vie humaine</w:t>
            </w:r>
            <w:r>
              <w:rPr>
                <w:rFonts w:asciiTheme="minorHAnsi" w:hAnsiTheme="minorHAnsi" w:cstheme="minorHAnsi"/>
              </w:rPr>
              <w:t>)</w:t>
            </w:r>
            <w:r w:rsidRPr="00F91819">
              <w:rPr>
                <w:rFonts w:asciiTheme="minorHAnsi" w:hAnsiTheme="minorHAnsi" w:cstheme="minorHAnsi"/>
              </w:rPr>
              <w:t>.</w:t>
            </w:r>
          </w:p>
          <w:p w14:paraId="3BC76397" w14:textId="77777777" w:rsidR="00605E65" w:rsidRDefault="000714C8" w:rsidP="00605E65">
            <w:pPr>
              <w:tabs>
                <w:tab w:val="left" w:pos="1134"/>
              </w:tabs>
              <w:spacing w:after="120" w:line="276" w:lineRule="auto"/>
              <w:ind w:left="28" w:right="4140"/>
              <w:jc w:val="both"/>
              <w:rPr>
                <w:rFonts w:asciiTheme="minorHAnsi" w:hAnsiTheme="minorHAnsi" w:cstheme="minorHAnsi"/>
                <w:sz w:val="22"/>
                <w:szCs w:val="22"/>
              </w:rPr>
            </w:pPr>
            <w:r w:rsidRPr="00F91819">
              <w:rPr>
                <w:rFonts w:asciiTheme="minorHAnsi" w:hAnsiTheme="minorHAnsi" w:cstheme="minorHAnsi"/>
                <w:sz w:val="22"/>
                <w:szCs w:val="22"/>
              </w:rPr>
              <w:t xml:space="preserve">Il existe </w:t>
            </w:r>
            <w:r w:rsidR="00F91819" w:rsidRPr="00F91819">
              <w:rPr>
                <w:rFonts w:asciiTheme="minorHAnsi" w:hAnsiTheme="minorHAnsi" w:cstheme="minorHAnsi"/>
                <w:sz w:val="22"/>
                <w:szCs w:val="22"/>
              </w:rPr>
              <w:t xml:space="preserve">aussi </w:t>
            </w:r>
            <w:r w:rsidRPr="00F91819">
              <w:rPr>
                <w:rFonts w:asciiTheme="minorHAnsi" w:hAnsiTheme="minorHAnsi" w:cstheme="minorHAnsi"/>
                <w:sz w:val="22"/>
                <w:szCs w:val="22"/>
              </w:rPr>
              <w:t xml:space="preserve">des </w:t>
            </w:r>
            <w:r w:rsidR="00236861" w:rsidRPr="00236861">
              <w:rPr>
                <w:rFonts w:asciiTheme="minorHAnsi" w:hAnsiTheme="minorHAnsi" w:cstheme="minorHAnsi"/>
                <w:b/>
                <w:bCs/>
                <w:i/>
                <w:iCs/>
                <w:color w:val="0070C0"/>
                <w:sz w:val="22"/>
                <w:szCs w:val="22"/>
              </w:rPr>
              <w:t>ressources artificielles d’énergie</w:t>
            </w:r>
            <w:r w:rsidR="00236861">
              <w:rPr>
                <w:rFonts w:asciiTheme="minorHAnsi" w:hAnsiTheme="minorHAnsi" w:cstheme="minorHAnsi"/>
                <w:sz w:val="22"/>
                <w:szCs w:val="22"/>
              </w:rPr>
              <w:t xml:space="preserve">, des </w:t>
            </w:r>
            <w:r w:rsidRPr="00F91819">
              <w:rPr>
                <w:rFonts w:asciiTheme="minorHAnsi" w:hAnsiTheme="minorHAnsi" w:cstheme="minorHAnsi"/>
                <w:sz w:val="22"/>
                <w:szCs w:val="22"/>
              </w:rPr>
              <w:t xml:space="preserve">objets </w:t>
            </w:r>
            <w:r w:rsidR="00236861">
              <w:rPr>
                <w:rFonts w:asciiTheme="minorHAnsi" w:hAnsiTheme="minorHAnsi" w:cstheme="minorHAnsi"/>
                <w:sz w:val="22"/>
                <w:szCs w:val="22"/>
              </w:rPr>
              <w:t>pouvant</w:t>
            </w:r>
            <w:r w:rsidRPr="00F91819">
              <w:rPr>
                <w:rFonts w:asciiTheme="minorHAnsi" w:hAnsiTheme="minorHAnsi" w:cstheme="minorHAnsi"/>
                <w:sz w:val="22"/>
                <w:szCs w:val="22"/>
              </w:rPr>
              <w:t xml:space="preserve"> stocker de l’énergie</w:t>
            </w:r>
            <w:r w:rsidR="00F91819" w:rsidRPr="00F91819">
              <w:rPr>
                <w:rFonts w:asciiTheme="minorHAnsi" w:hAnsiTheme="minorHAnsi" w:cstheme="minorHAnsi"/>
                <w:sz w:val="22"/>
                <w:szCs w:val="22"/>
              </w:rPr>
              <w:t> </w:t>
            </w:r>
            <w:r w:rsidR="00236861">
              <w:rPr>
                <w:rFonts w:asciiTheme="minorHAnsi" w:hAnsiTheme="minorHAnsi" w:cstheme="minorHAnsi"/>
                <w:sz w:val="22"/>
                <w:szCs w:val="22"/>
              </w:rPr>
              <w:t>comme</w:t>
            </w:r>
            <w:r w:rsidR="00F91819" w:rsidRPr="00F91819">
              <w:rPr>
                <w:rFonts w:asciiTheme="minorHAnsi" w:hAnsiTheme="minorHAnsi" w:cstheme="minorHAnsi"/>
                <w:sz w:val="22"/>
                <w:szCs w:val="22"/>
              </w:rPr>
              <w:t xml:space="preserve"> les piles</w:t>
            </w:r>
            <w:r w:rsidR="00F91819">
              <w:rPr>
                <w:rFonts w:asciiTheme="minorHAnsi" w:hAnsiTheme="minorHAnsi" w:cstheme="minorHAnsi"/>
                <w:sz w:val="22"/>
                <w:szCs w:val="22"/>
              </w:rPr>
              <w:t xml:space="preserve"> ou</w:t>
            </w:r>
            <w:r w:rsidR="00F91819" w:rsidRPr="00F91819">
              <w:rPr>
                <w:rFonts w:asciiTheme="minorHAnsi" w:hAnsiTheme="minorHAnsi" w:cstheme="minorHAnsi"/>
                <w:sz w:val="22"/>
                <w:szCs w:val="22"/>
              </w:rPr>
              <w:t xml:space="preserve"> les batteries</w:t>
            </w:r>
            <w:r w:rsidR="00F91819">
              <w:rPr>
                <w:rFonts w:asciiTheme="minorHAnsi" w:hAnsiTheme="minorHAnsi" w:cstheme="minorHAnsi"/>
                <w:sz w:val="22"/>
                <w:szCs w:val="22"/>
              </w:rPr>
              <w:t xml:space="preserve"> par exemple qui</w:t>
            </w:r>
            <w:r w:rsidR="00F91819" w:rsidRPr="00F91819">
              <w:rPr>
                <w:rFonts w:asciiTheme="minorHAnsi" w:hAnsiTheme="minorHAnsi" w:cstheme="minorHAnsi"/>
                <w:sz w:val="22"/>
                <w:szCs w:val="22"/>
              </w:rPr>
              <w:t xml:space="preserve"> peuvent alimenter en énergie </w:t>
            </w:r>
            <w:r w:rsidR="00F91819">
              <w:rPr>
                <w:rFonts w:asciiTheme="minorHAnsi" w:hAnsiTheme="minorHAnsi" w:cstheme="minorHAnsi"/>
                <w:sz w:val="22"/>
                <w:szCs w:val="22"/>
              </w:rPr>
              <w:t>nos jouets, nos tablettes, nos téléphones …</w:t>
            </w:r>
            <w:r w:rsidR="00F91819" w:rsidRPr="00F91819">
              <w:rPr>
                <w:rFonts w:asciiTheme="minorHAnsi" w:hAnsiTheme="minorHAnsi" w:cstheme="minorHAnsi"/>
                <w:sz w:val="22"/>
                <w:szCs w:val="22"/>
              </w:rPr>
              <w:t xml:space="preserve"> </w:t>
            </w:r>
          </w:p>
          <w:p w14:paraId="1D5975D4" w14:textId="1A46328D" w:rsidR="00605E65" w:rsidRPr="00605E65" w:rsidRDefault="00605E65" w:rsidP="00605E65">
            <w:pPr>
              <w:tabs>
                <w:tab w:val="left" w:pos="1134"/>
              </w:tabs>
              <w:spacing w:after="120" w:line="276" w:lineRule="auto"/>
              <w:ind w:left="28" w:right="4140"/>
              <w:jc w:val="both"/>
              <w:rPr>
                <w:rFonts w:asciiTheme="minorHAnsi" w:hAnsiTheme="minorHAnsi" w:cstheme="minorHAnsi"/>
                <w:sz w:val="22"/>
                <w:szCs w:val="22"/>
              </w:rPr>
            </w:pPr>
          </w:p>
        </w:tc>
      </w:tr>
    </w:tbl>
    <w:p w14:paraId="76F9F9D4" w14:textId="6880AA36" w:rsidR="00E57A48" w:rsidRDefault="00E57A48" w:rsidP="00EF347C">
      <w:pPr>
        <w:suppressAutoHyphens/>
        <w:jc w:val="both"/>
        <w:rPr>
          <w:rFonts w:asciiTheme="minorHAnsi" w:hAnsiTheme="minorHAnsi" w:cstheme="minorHAnsi"/>
          <w:b/>
          <w:sz w:val="16"/>
          <w:szCs w:val="16"/>
        </w:rPr>
      </w:pPr>
    </w:p>
    <w:p w14:paraId="6F59DB16" w14:textId="77777777" w:rsidR="00605E65" w:rsidRDefault="00605E65" w:rsidP="00EF347C">
      <w:pPr>
        <w:suppressAutoHyphens/>
        <w:jc w:val="both"/>
        <w:rPr>
          <w:rFonts w:asciiTheme="minorHAnsi" w:hAnsiTheme="minorHAnsi" w:cstheme="minorHAnsi"/>
          <w:b/>
          <w:sz w:val="16"/>
          <w:szCs w:val="16"/>
        </w:rPr>
      </w:pPr>
    </w:p>
    <w:p w14:paraId="13D5E33F" w14:textId="77777777" w:rsidR="00605E65" w:rsidRDefault="00605E65" w:rsidP="00EF347C">
      <w:pPr>
        <w:suppressAutoHyphens/>
        <w:jc w:val="both"/>
        <w:rPr>
          <w:rFonts w:asciiTheme="minorHAnsi" w:hAnsiTheme="minorHAnsi" w:cstheme="minorHAnsi"/>
          <w:b/>
          <w:sz w:val="16"/>
          <w:szCs w:val="16"/>
        </w:rPr>
      </w:pPr>
    </w:p>
    <w:p w14:paraId="00C989DA" w14:textId="77777777" w:rsidR="00605E65" w:rsidRDefault="00605E65" w:rsidP="00EF347C">
      <w:pPr>
        <w:suppressAutoHyphens/>
        <w:jc w:val="both"/>
        <w:rPr>
          <w:rFonts w:asciiTheme="minorHAnsi" w:hAnsiTheme="minorHAnsi" w:cstheme="minorHAnsi"/>
          <w:b/>
          <w:sz w:val="16"/>
          <w:szCs w:val="16"/>
        </w:rPr>
      </w:pPr>
    </w:p>
    <w:tbl>
      <w:tblPr>
        <w:tblStyle w:val="Grilledutableau"/>
        <w:tblW w:w="5000" w:type="pct"/>
        <w:tblLook w:val="04A0" w:firstRow="1" w:lastRow="0" w:firstColumn="1" w:lastColumn="0" w:noHBand="0" w:noVBand="1"/>
      </w:tblPr>
      <w:tblGrid>
        <w:gridCol w:w="10790"/>
      </w:tblGrid>
      <w:tr w:rsidR="001F44BE" w14:paraId="10AE84B5" w14:textId="77777777" w:rsidTr="00605E65">
        <w:tc>
          <w:tcPr>
            <w:tcW w:w="9912" w:type="dxa"/>
          </w:tcPr>
          <w:p w14:paraId="10AC1CA6" w14:textId="228AE099" w:rsidR="001F44BE" w:rsidRPr="00EF347C" w:rsidRDefault="001F44BE" w:rsidP="00605E65">
            <w:pPr>
              <w:spacing w:after="120" w:line="276" w:lineRule="auto"/>
              <w:jc w:val="both"/>
              <w:rPr>
                <w:rFonts w:ascii="Calibri" w:hAnsi="Calibri" w:cs="Calibri"/>
                <w:b/>
                <w:color w:val="FF00FF"/>
                <w:sz w:val="22"/>
                <w:szCs w:val="22"/>
              </w:rPr>
            </w:pPr>
            <w:r w:rsidRPr="00EF347C">
              <w:rPr>
                <w:rFonts w:ascii="Calibri" w:hAnsi="Calibri" w:cs="Calibri"/>
                <w:b/>
                <w:color w:val="0070C0"/>
                <w:sz w:val="22"/>
                <w:szCs w:val="22"/>
                <w:u w:val="single"/>
              </w:rPr>
              <w:t>Doc</w:t>
            </w:r>
            <w:r>
              <w:rPr>
                <w:rFonts w:ascii="Calibri" w:hAnsi="Calibri" w:cs="Calibri"/>
                <w:b/>
                <w:color w:val="0070C0"/>
                <w:sz w:val="22"/>
                <w:szCs w:val="22"/>
                <w:u w:val="single"/>
              </w:rPr>
              <w:t xml:space="preserve">ument </w:t>
            </w:r>
            <w:r w:rsidR="001D7FC5">
              <w:rPr>
                <w:rFonts w:ascii="Calibri" w:hAnsi="Calibri" w:cs="Calibri"/>
                <w:b/>
                <w:color w:val="0070C0"/>
                <w:sz w:val="22"/>
                <w:szCs w:val="22"/>
                <w:u w:val="single"/>
              </w:rPr>
              <w:t>2</w:t>
            </w:r>
            <w:r w:rsidRPr="00EF347C">
              <w:rPr>
                <w:rFonts w:ascii="Calibri" w:hAnsi="Calibri" w:cs="Calibri"/>
                <w:b/>
                <w:color w:val="0070C0"/>
                <w:sz w:val="22"/>
                <w:szCs w:val="22"/>
                <w:u w:val="single"/>
              </w:rPr>
              <w:t> :</w:t>
            </w:r>
            <w:r w:rsidRPr="00EF347C">
              <w:rPr>
                <w:rFonts w:ascii="Calibri" w:hAnsi="Calibri" w:cs="Calibri"/>
                <w:b/>
                <w:color w:val="0070C0"/>
                <w:sz w:val="22"/>
                <w:szCs w:val="22"/>
              </w:rPr>
              <w:t xml:space="preserve"> </w:t>
            </w:r>
            <w:r>
              <w:rPr>
                <w:rFonts w:ascii="Calibri" w:hAnsi="Calibri" w:cs="Calibri"/>
                <w:b/>
                <w:i/>
                <w:color w:val="0070C0"/>
                <w:sz w:val="22"/>
                <w:szCs w:val="22"/>
              </w:rPr>
              <w:t>Différentes formes d’énergie</w:t>
            </w:r>
          </w:p>
          <w:p w14:paraId="214B5E94" w14:textId="3C13F8D0" w:rsidR="001F44BE" w:rsidRDefault="001F44BE" w:rsidP="00605E65">
            <w:pPr>
              <w:suppressAutoHyphens/>
              <w:spacing w:after="60" w:line="276" w:lineRule="auto"/>
              <w:jc w:val="both"/>
              <w:rPr>
                <w:rFonts w:asciiTheme="minorHAnsi" w:hAnsiTheme="minorHAnsi" w:cstheme="minorHAnsi"/>
                <w:bCs/>
                <w:sz w:val="22"/>
                <w:szCs w:val="22"/>
              </w:rPr>
            </w:pPr>
            <w:r w:rsidRPr="001F44BE">
              <w:rPr>
                <w:rFonts w:asciiTheme="minorHAnsi" w:hAnsiTheme="minorHAnsi" w:cstheme="minorHAnsi"/>
                <w:bCs/>
                <w:sz w:val="22"/>
                <w:szCs w:val="22"/>
              </w:rPr>
              <w:t xml:space="preserve">L’énergie </w:t>
            </w:r>
            <w:r>
              <w:rPr>
                <w:rFonts w:asciiTheme="minorHAnsi" w:hAnsiTheme="minorHAnsi" w:cstheme="minorHAnsi"/>
                <w:bCs/>
                <w:sz w:val="22"/>
                <w:szCs w:val="22"/>
              </w:rPr>
              <w:t>se présente</w:t>
            </w:r>
            <w:r w:rsidRPr="001F44BE">
              <w:rPr>
                <w:rFonts w:asciiTheme="minorHAnsi" w:hAnsiTheme="minorHAnsi" w:cstheme="minorHAnsi"/>
                <w:bCs/>
                <w:sz w:val="22"/>
                <w:szCs w:val="22"/>
              </w:rPr>
              <w:t xml:space="preserve"> sous </w:t>
            </w:r>
            <w:r>
              <w:rPr>
                <w:rFonts w:asciiTheme="minorHAnsi" w:hAnsiTheme="minorHAnsi" w:cstheme="minorHAnsi"/>
                <w:bCs/>
                <w:sz w:val="22"/>
                <w:szCs w:val="22"/>
              </w:rPr>
              <w:t>de nombreuses</w:t>
            </w:r>
            <w:r w:rsidRPr="001F44BE">
              <w:rPr>
                <w:rFonts w:asciiTheme="minorHAnsi" w:hAnsiTheme="minorHAnsi" w:cstheme="minorHAnsi"/>
                <w:bCs/>
                <w:sz w:val="22"/>
                <w:szCs w:val="22"/>
              </w:rPr>
              <w:t xml:space="preserve"> formes</w:t>
            </w:r>
            <w:r>
              <w:rPr>
                <w:rFonts w:asciiTheme="minorHAnsi" w:hAnsiTheme="minorHAnsi" w:cstheme="minorHAnsi"/>
                <w:bCs/>
                <w:sz w:val="22"/>
                <w:szCs w:val="22"/>
              </w:rPr>
              <w:t xml:space="preserve"> : </w:t>
            </w:r>
          </w:p>
          <w:p w14:paraId="212B9CA8" w14:textId="709E0A75" w:rsidR="001F44BE" w:rsidRDefault="001F44BE" w:rsidP="00605E65">
            <w:pPr>
              <w:pStyle w:val="Paragraphedeliste"/>
              <w:numPr>
                <w:ilvl w:val="0"/>
                <w:numId w:val="40"/>
              </w:numPr>
              <w:suppressAutoHyphens/>
              <w:spacing w:after="0"/>
              <w:ind w:left="312" w:hanging="284"/>
              <w:contextualSpacing w:val="0"/>
              <w:jc w:val="both"/>
              <w:rPr>
                <w:rFonts w:asciiTheme="minorHAnsi" w:hAnsiTheme="minorHAnsi" w:cstheme="minorHAnsi"/>
                <w:bCs/>
              </w:rPr>
            </w:pPr>
            <w:r>
              <w:rPr>
                <w:rFonts w:asciiTheme="minorHAnsi" w:hAnsiTheme="minorHAnsi" w:cstheme="minorHAnsi"/>
                <w:bCs/>
              </w:rPr>
              <w:t>L</w:t>
            </w:r>
            <w:r w:rsidRPr="001F44BE">
              <w:rPr>
                <w:rFonts w:asciiTheme="minorHAnsi" w:hAnsiTheme="minorHAnsi" w:cstheme="minorHAnsi"/>
                <w:bCs/>
              </w:rPr>
              <w:t>’</w:t>
            </w:r>
            <w:r w:rsidRPr="004D6C4A">
              <w:rPr>
                <w:rFonts w:asciiTheme="minorHAnsi" w:hAnsiTheme="minorHAnsi" w:cstheme="minorHAnsi"/>
                <w:b/>
                <w:i/>
                <w:iCs/>
                <w:color w:val="0070C0"/>
              </w:rPr>
              <w:t xml:space="preserve">énergie chimique </w:t>
            </w:r>
            <w:r w:rsidRPr="001F44BE">
              <w:rPr>
                <w:rFonts w:asciiTheme="minorHAnsi" w:hAnsiTheme="minorHAnsi" w:cstheme="minorHAnsi"/>
                <w:bCs/>
              </w:rPr>
              <w:t xml:space="preserve">est </w:t>
            </w:r>
            <w:r>
              <w:rPr>
                <w:rFonts w:asciiTheme="minorHAnsi" w:hAnsiTheme="minorHAnsi" w:cstheme="minorHAnsi"/>
                <w:bCs/>
              </w:rPr>
              <w:t>l</w:t>
            </w:r>
            <w:r w:rsidRPr="001F44BE">
              <w:rPr>
                <w:rFonts w:asciiTheme="minorHAnsi" w:hAnsiTheme="minorHAnsi" w:cstheme="minorHAnsi"/>
                <w:bCs/>
              </w:rPr>
              <w:t xml:space="preserve">a forme d’énergie utilisée par le corps humain pour faire fonctionner les organes, se mouvoir et maintenir le corps à </w:t>
            </w:r>
            <m:oMath>
              <m:r>
                <w:rPr>
                  <w:rFonts w:ascii="Cambria Math" w:hAnsi="Cambria Math" w:cstheme="minorHAnsi"/>
                </w:rPr>
                <m:t>37°C</m:t>
              </m:r>
            </m:oMath>
            <w:r w:rsidRPr="001F44BE">
              <w:rPr>
                <w:rFonts w:asciiTheme="minorHAnsi" w:hAnsiTheme="minorHAnsi" w:cstheme="minorHAnsi"/>
                <w:bCs/>
              </w:rPr>
              <w:t xml:space="preserve"> ; </w:t>
            </w:r>
            <w:r>
              <w:rPr>
                <w:rFonts w:asciiTheme="minorHAnsi" w:hAnsiTheme="minorHAnsi" w:cstheme="minorHAnsi"/>
                <w:bCs/>
              </w:rPr>
              <w:t xml:space="preserve">c’est également la forme d’énergie utilisée pour faire fonctionner les moteurs à </w:t>
            </w:r>
            <w:r w:rsidR="002E32BF">
              <w:rPr>
                <w:rFonts w:asciiTheme="minorHAnsi" w:hAnsiTheme="minorHAnsi" w:cstheme="minorHAnsi"/>
                <w:bCs/>
              </w:rPr>
              <w:t>essence</w:t>
            </w:r>
            <w:r>
              <w:rPr>
                <w:rFonts w:asciiTheme="minorHAnsi" w:hAnsiTheme="minorHAnsi" w:cstheme="minorHAnsi"/>
                <w:bCs/>
              </w:rPr>
              <w:t>.</w:t>
            </w:r>
          </w:p>
          <w:p w14:paraId="4346A34C" w14:textId="176FA23B" w:rsidR="004D6C4A" w:rsidRDefault="004D6C4A" w:rsidP="00605E65">
            <w:pPr>
              <w:pStyle w:val="Paragraphedeliste"/>
              <w:numPr>
                <w:ilvl w:val="0"/>
                <w:numId w:val="40"/>
              </w:numPr>
              <w:suppressAutoHyphens/>
              <w:spacing w:after="0"/>
              <w:ind w:left="312" w:hanging="284"/>
              <w:contextualSpacing w:val="0"/>
              <w:jc w:val="both"/>
              <w:rPr>
                <w:rFonts w:asciiTheme="minorHAnsi" w:hAnsiTheme="minorHAnsi" w:cstheme="minorHAnsi"/>
                <w:bCs/>
              </w:rPr>
            </w:pPr>
            <w:r>
              <w:rPr>
                <w:rFonts w:asciiTheme="minorHAnsi" w:hAnsiTheme="minorHAnsi" w:cstheme="minorHAnsi"/>
                <w:bCs/>
              </w:rPr>
              <w:t>L’</w:t>
            </w:r>
            <w:r w:rsidRPr="004D6C4A">
              <w:rPr>
                <w:rFonts w:asciiTheme="minorHAnsi" w:hAnsiTheme="minorHAnsi" w:cstheme="minorHAnsi"/>
                <w:b/>
                <w:i/>
                <w:iCs/>
                <w:color w:val="0070C0"/>
              </w:rPr>
              <w:t xml:space="preserve">énergie cinétique </w:t>
            </w:r>
            <w:r>
              <w:rPr>
                <w:rFonts w:asciiTheme="minorHAnsi" w:hAnsiTheme="minorHAnsi" w:cstheme="minorHAnsi"/>
                <w:bCs/>
              </w:rPr>
              <w:t>est la forme d’énergie associée au mouvement des objets</w:t>
            </w:r>
            <w:r w:rsidR="00D93A55">
              <w:rPr>
                <w:rFonts w:asciiTheme="minorHAnsi" w:hAnsiTheme="minorHAnsi" w:cstheme="minorHAnsi"/>
                <w:bCs/>
              </w:rPr>
              <w:t>. C’</w:t>
            </w:r>
            <w:r>
              <w:rPr>
                <w:rFonts w:asciiTheme="minorHAnsi" w:hAnsiTheme="minorHAnsi" w:cstheme="minorHAnsi"/>
                <w:bCs/>
              </w:rPr>
              <w:t xml:space="preserve">est la forme d’énergie </w:t>
            </w:r>
            <w:r w:rsidR="00C74C13">
              <w:rPr>
                <w:rFonts w:asciiTheme="minorHAnsi" w:hAnsiTheme="minorHAnsi" w:cstheme="minorHAnsi"/>
                <w:bCs/>
              </w:rPr>
              <w:t>utilisée</w:t>
            </w:r>
            <w:r>
              <w:rPr>
                <w:rFonts w:asciiTheme="minorHAnsi" w:hAnsiTheme="minorHAnsi" w:cstheme="minorHAnsi"/>
                <w:bCs/>
              </w:rPr>
              <w:t xml:space="preserve"> pour faire naviguer un voilier</w:t>
            </w:r>
            <w:r w:rsidR="00C74C13">
              <w:rPr>
                <w:rFonts w:asciiTheme="minorHAnsi" w:hAnsiTheme="minorHAnsi" w:cstheme="minorHAnsi"/>
                <w:bCs/>
              </w:rPr>
              <w:t>,</w:t>
            </w:r>
            <w:r>
              <w:rPr>
                <w:rFonts w:asciiTheme="minorHAnsi" w:hAnsiTheme="minorHAnsi" w:cstheme="minorHAnsi"/>
                <w:bCs/>
              </w:rPr>
              <w:t xml:space="preserve"> pour actionner un moulin</w:t>
            </w:r>
            <w:r w:rsidR="00D93A55">
              <w:rPr>
                <w:rFonts w:asciiTheme="minorHAnsi" w:hAnsiTheme="minorHAnsi" w:cstheme="minorHAnsi"/>
                <w:bCs/>
              </w:rPr>
              <w:t> </w:t>
            </w:r>
            <w:r w:rsidR="00C74C13">
              <w:rPr>
                <w:rFonts w:asciiTheme="minorHAnsi" w:hAnsiTheme="minorHAnsi" w:cstheme="minorHAnsi"/>
                <w:bCs/>
              </w:rPr>
              <w:t xml:space="preserve">ou pour </w:t>
            </w:r>
            <w:r>
              <w:rPr>
                <w:rFonts w:asciiTheme="minorHAnsi" w:hAnsiTheme="minorHAnsi" w:cstheme="minorHAnsi"/>
                <w:bCs/>
              </w:rPr>
              <w:t>produire</w:t>
            </w:r>
            <w:r w:rsidR="00D93A55">
              <w:rPr>
                <w:rFonts w:asciiTheme="minorHAnsi" w:hAnsiTheme="minorHAnsi" w:cstheme="minorHAnsi"/>
                <w:bCs/>
              </w:rPr>
              <w:t xml:space="preserve"> de l’électricité dans un barrage</w:t>
            </w:r>
            <w:r w:rsidR="00C74C13">
              <w:rPr>
                <w:rFonts w:asciiTheme="minorHAnsi" w:hAnsiTheme="minorHAnsi" w:cstheme="minorHAnsi"/>
                <w:bCs/>
              </w:rPr>
              <w:t xml:space="preserve"> hydro-électrique</w:t>
            </w:r>
            <w:r w:rsidR="00D93A55">
              <w:rPr>
                <w:rFonts w:asciiTheme="minorHAnsi" w:hAnsiTheme="minorHAnsi" w:cstheme="minorHAnsi"/>
                <w:bCs/>
              </w:rPr>
              <w:t>.</w:t>
            </w:r>
          </w:p>
          <w:p w14:paraId="19AA2D2F" w14:textId="00D47550" w:rsidR="0003190F" w:rsidRDefault="004D6C4A" w:rsidP="00605E65">
            <w:pPr>
              <w:pStyle w:val="Paragraphedeliste"/>
              <w:numPr>
                <w:ilvl w:val="0"/>
                <w:numId w:val="40"/>
              </w:numPr>
              <w:suppressAutoHyphens/>
              <w:spacing w:after="0"/>
              <w:ind w:left="312" w:hanging="284"/>
              <w:contextualSpacing w:val="0"/>
              <w:jc w:val="both"/>
              <w:rPr>
                <w:rFonts w:asciiTheme="minorHAnsi" w:hAnsiTheme="minorHAnsi" w:cstheme="minorHAnsi"/>
                <w:bCs/>
              </w:rPr>
            </w:pPr>
            <w:r w:rsidRPr="0003190F">
              <w:rPr>
                <w:rFonts w:asciiTheme="minorHAnsi" w:hAnsiTheme="minorHAnsi" w:cstheme="minorHAnsi"/>
                <w:bCs/>
              </w:rPr>
              <w:t>L’</w:t>
            </w:r>
            <w:r w:rsidRPr="0003190F">
              <w:rPr>
                <w:rFonts w:asciiTheme="minorHAnsi" w:hAnsiTheme="minorHAnsi" w:cstheme="minorHAnsi"/>
                <w:b/>
                <w:i/>
                <w:iCs/>
                <w:color w:val="0070C0"/>
              </w:rPr>
              <w:t xml:space="preserve">énergie de pesanteur </w:t>
            </w:r>
            <w:r w:rsidRPr="0003190F">
              <w:rPr>
                <w:rFonts w:asciiTheme="minorHAnsi" w:hAnsiTheme="minorHAnsi" w:cstheme="minorHAnsi"/>
                <w:bCs/>
              </w:rPr>
              <w:t xml:space="preserve">est la forme d’énergie </w:t>
            </w:r>
            <w:r w:rsidR="00D93A55" w:rsidRPr="0003190F">
              <w:rPr>
                <w:rFonts w:asciiTheme="minorHAnsi" w:hAnsiTheme="minorHAnsi" w:cstheme="minorHAnsi"/>
                <w:bCs/>
              </w:rPr>
              <w:t xml:space="preserve">que possède un objet du fait de sa position par rapport au sol. </w:t>
            </w:r>
            <w:r w:rsidR="00D710FC">
              <w:rPr>
                <w:rFonts w:asciiTheme="minorHAnsi" w:hAnsiTheme="minorHAnsi" w:cstheme="minorHAnsi"/>
                <w:bCs/>
              </w:rPr>
              <w:t xml:space="preserve">C’est l’énergie que l’on emmagasine en montant en haut d’un toboggan et qui nous permet de glisser. </w:t>
            </w:r>
            <w:r w:rsidR="00D93A55" w:rsidRPr="0003190F">
              <w:rPr>
                <w:rFonts w:asciiTheme="minorHAnsi" w:hAnsiTheme="minorHAnsi" w:cstheme="minorHAnsi"/>
                <w:bCs/>
              </w:rPr>
              <w:t>C’est</w:t>
            </w:r>
            <w:r w:rsidR="00D710FC">
              <w:rPr>
                <w:rFonts w:asciiTheme="minorHAnsi" w:hAnsiTheme="minorHAnsi" w:cstheme="minorHAnsi"/>
                <w:bCs/>
              </w:rPr>
              <w:t xml:space="preserve"> aussi</w:t>
            </w:r>
            <w:r w:rsidR="00D93A55" w:rsidRPr="0003190F">
              <w:rPr>
                <w:rFonts w:asciiTheme="minorHAnsi" w:hAnsiTheme="minorHAnsi" w:cstheme="minorHAnsi"/>
                <w:bCs/>
              </w:rPr>
              <w:t xml:space="preserve"> la forme d’énergie utilisée dans les horloges anciennes où il faut remonter les « poids » pour permettre le mouvement des aiguilles. </w:t>
            </w:r>
          </w:p>
          <w:p w14:paraId="0CD0422E" w14:textId="5691A3F5" w:rsidR="009543C0" w:rsidRPr="0003190F" w:rsidRDefault="009543C0" w:rsidP="00605E65">
            <w:pPr>
              <w:pStyle w:val="Paragraphedeliste"/>
              <w:numPr>
                <w:ilvl w:val="0"/>
                <w:numId w:val="40"/>
              </w:numPr>
              <w:suppressAutoHyphens/>
              <w:spacing w:after="60"/>
              <w:ind w:left="312" w:hanging="284"/>
              <w:contextualSpacing w:val="0"/>
              <w:jc w:val="both"/>
              <w:rPr>
                <w:rFonts w:asciiTheme="minorHAnsi" w:hAnsiTheme="minorHAnsi" w:cstheme="minorHAnsi"/>
                <w:bCs/>
              </w:rPr>
            </w:pPr>
            <w:r w:rsidRPr="0003190F">
              <w:rPr>
                <w:rFonts w:asciiTheme="minorHAnsi" w:hAnsiTheme="minorHAnsi" w:cstheme="minorHAnsi"/>
                <w:bCs/>
              </w:rPr>
              <w:t>L’</w:t>
            </w:r>
            <w:r w:rsidRPr="0003190F">
              <w:rPr>
                <w:rFonts w:asciiTheme="minorHAnsi" w:hAnsiTheme="minorHAnsi" w:cstheme="minorHAnsi"/>
                <w:b/>
                <w:i/>
                <w:iCs/>
                <w:color w:val="0070C0"/>
              </w:rPr>
              <w:t xml:space="preserve">énergie thermique </w:t>
            </w:r>
            <w:r w:rsidRPr="0003190F">
              <w:rPr>
                <w:rFonts w:asciiTheme="minorHAnsi" w:hAnsiTheme="minorHAnsi" w:cstheme="minorHAnsi"/>
                <w:bCs/>
              </w:rPr>
              <w:t>est la forme d’énergie que possède un objet chaud</w:t>
            </w:r>
            <w:r w:rsidR="00C74C13" w:rsidRPr="0003190F">
              <w:rPr>
                <w:rFonts w:asciiTheme="minorHAnsi" w:hAnsiTheme="minorHAnsi" w:cstheme="minorHAnsi"/>
                <w:bCs/>
              </w:rPr>
              <w:t> ; cet</w:t>
            </w:r>
            <w:r w:rsidRPr="0003190F">
              <w:rPr>
                <w:rFonts w:asciiTheme="minorHAnsi" w:hAnsiTheme="minorHAnsi" w:cstheme="minorHAnsi"/>
                <w:bCs/>
              </w:rPr>
              <w:t xml:space="preserve"> objet chaud pourra transférer cette énergie à un objet plus froid</w:t>
            </w:r>
            <w:r w:rsidR="00E666D4" w:rsidRPr="0003190F">
              <w:rPr>
                <w:rFonts w:asciiTheme="minorHAnsi" w:hAnsiTheme="minorHAnsi" w:cstheme="minorHAnsi"/>
                <w:bCs/>
              </w:rPr>
              <w:t xml:space="preserve"> (on appelle ce transfert </w:t>
            </w:r>
            <w:r w:rsidR="0003190F">
              <w:rPr>
                <w:rFonts w:asciiTheme="minorHAnsi" w:hAnsiTheme="minorHAnsi" w:cstheme="minorHAnsi"/>
                <w:bCs/>
              </w:rPr>
              <w:t xml:space="preserve">d’énergie thermique </w:t>
            </w:r>
            <w:r w:rsidR="00E666D4" w:rsidRPr="0003190F">
              <w:rPr>
                <w:rFonts w:asciiTheme="minorHAnsi" w:hAnsiTheme="minorHAnsi" w:cstheme="minorHAnsi"/>
                <w:bCs/>
              </w:rPr>
              <w:t>« </w:t>
            </w:r>
            <w:r w:rsidR="003F7E3F">
              <w:rPr>
                <w:rFonts w:asciiTheme="minorHAnsi" w:hAnsiTheme="minorHAnsi" w:cstheme="minorHAnsi"/>
                <w:bCs/>
              </w:rPr>
              <w:t xml:space="preserve">la </w:t>
            </w:r>
            <w:r w:rsidR="00E666D4" w:rsidRPr="0003190F">
              <w:rPr>
                <w:rFonts w:asciiTheme="minorHAnsi" w:hAnsiTheme="minorHAnsi" w:cstheme="minorHAnsi"/>
                <w:bCs/>
              </w:rPr>
              <w:t>chaleur »)</w:t>
            </w:r>
            <w:r w:rsidRPr="0003190F">
              <w:rPr>
                <w:rFonts w:asciiTheme="minorHAnsi" w:hAnsiTheme="minorHAnsi" w:cstheme="minorHAnsi"/>
                <w:bCs/>
              </w:rPr>
              <w:t>.</w:t>
            </w:r>
          </w:p>
          <w:p w14:paraId="0B679B58" w14:textId="3E5FE618" w:rsidR="001D7FC5" w:rsidRDefault="004D6C4A" w:rsidP="00605E65">
            <w:pPr>
              <w:pStyle w:val="Paragraphedeliste"/>
              <w:numPr>
                <w:ilvl w:val="0"/>
                <w:numId w:val="40"/>
              </w:numPr>
              <w:suppressAutoHyphens/>
              <w:spacing w:after="0"/>
              <w:ind w:left="312" w:hanging="284"/>
              <w:contextualSpacing w:val="0"/>
              <w:jc w:val="both"/>
              <w:rPr>
                <w:rFonts w:asciiTheme="minorHAnsi" w:hAnsiTheme="minorHAnsi" w:cstheme="minorHAnsi"/>
                <w:bCs/>
              </w:rPr>
            </w:pPr>
            <w:r>
              <w:rPr>
                <w:rFonts w:asciiTheme="minorHAnsi" w:hAnsiTheme="minorHAnsi" w:cstheme="minorHAnsi"/>
                <w:bCs/>
              </w:rPr>
              <w:t>L’</w:t>
            </w:r>
            <w:r w:rsidRPr="001D7FC5">
              <w:rPr>
                <w:rFonts w:asciiTheme="minorHAnsi" w:hAnsiTheme="minorHAnsi" w:cstheme="minorHAnsi"/>
                <w:b/>
                <w:i/>
                <w:iCs/>
                <w:color w:val="0070C0"/>
              </w:rPr>
              <w:t xml:space="preserve">énergie nucléaire </w:t>
            </w:r>
            <w:r>
              <w:rPr>
                <w:rFonts w:asciiTheme="minorHAnsi" w:hAnsiTheme="minorHAnsi" w:cstheme="minorHAnsi"/>
                <w:bCs/>
              </w:rPr>
              <w:t xml:space="preserve">est la forme d’énergie </w:t>
            </w:r>
            <w:r w:rsidR="001D7FC5">
              <w:rPr>
                <w:rFonts w:asciiTheme="minorHAnsi" w:hAnsiTheme="minorHAnsi" w:cstheme="minorHAnsi"/>
                <w:bCs/>
              </w:rPr>
              <w:t>que possède l’urani</w:t>
            </w:r>
            <w:r w:rsidR="00C74C13">
              <w:rPr>
                <w:rFonts w:asciiTheme="minorHAnsi" w:hAnsiTheme="minorHAnsi" w:cstheme="minorHAnsi"/>
                <w:bCs/>
              </w:rPr>
              <w:t>um</w:t>
            </w:r>
            <w:r w:rsidR="001D7FC5">
              <w:rPr>
                <w:rFonts w:asciiTheme="minorHAnsi" w:hAnsiTheme="minorHAnsi" w:cstheme="minorHAnsi"/>
                <w:bCs/>
              </w:rPr>
              <w:t>. Elle est utilisée par les centrales nucléaires pour produire de l’électricité qui transportera l’énergie jusque dans nos maisons pour faire fonctionner</w:t>
            </w:r>
            <w:r w:rsidR="00C74C13">
              <w:rPr>
                <w:rFonts w:asciiTheme="minorHAnsi" w:hAnsiTheme="minorHAnsi" w:cstheme="minorHAnsi"/>
                <w:bCs/>
              </w:rPr>
              <w:t xml:space="preserve"> une </w:t>
            </w:r>
            <w:r w:rsidR="001D7FC5">
              <w:rPr>
                <w:rFonts w:asciiTheme="minorHAnsi" w:hAnsiTheme="minorHAnsi" w:cstheme="minorHAnsi"/>
                <w:bCs/>
              </w:rPr>
              <w:t>lampe ou une bouilloire par exemple.</w:t>
            </w:r>
          </w:p>
          <w:p w14:paraId="348E630F" w14:textId="02A19BFE" w:rsidR="00C74C13" w:rsidRDefault="00C74C13" w:rsidP="00605E65">
            <w:pPr>
              <w:pStyle w:val="Paragraphedeliste"/>
              <w:numPr>
                <w:ilvl w:val="0"/>
                <w:numId w:val="40"/>
              </w:numPr>
              <w:suppressAutoHyphens/>
              <w:spacing w:after="0"/>
              <w:ind w:left="312" w:hanging="284"/>
              <w:contextualSpacing w:val="0"/>
              <w:jc w:val="both"/>
              <w:rPr>
                <w:rFonts w:asciiTheme="minorHAnsi" w:hAnsiTheme="minorHAnsi" w:cstheme="minorHAnsi"/>
                <w:bCs/>
              </w:rPr>
            </w:pPr>
            <w:r w:rsidRPr="00D5689E">
              <w:rPr>
                <w:rFonts w:asciiTheme="minorHAnsi" w:hAnsiTheme="minorHAnsi" w:cstheme="minorHAnsi"/>
                <w:bCs/>
              </w:rPr>
              <w:t>L’</w:t>
            </w:r>
            <w:r w:rsidRPr="00D5689E">
              <w:rPr>
                <w:rFonts w:asciiTheme="minorHAnsi" w:hAnsiTheme="minorHAnsi" w:cstheme="minorHAnsi"/>
                <w:b/>
                <w:i/>
                <w:iCs/>
                <w:color w:val="0070C0"/>
              </w:rPr>
              <w:t>énergie électrique</w:t>
            </w:r>
            <w:r w:rsidRPr="00C74C13">
              <w:rPr>
                <w:rFonts w:asciiTheme="minorHAnsi" w:hAnsiTheme="minorHAnsi" w:cstheme="minorHAnsi"/>
                <w:bCs/>
                <w:color w:val="0070C0"/>
              </w:rPr>
              <w:t xml:space="preserve"> </w:t>
            </w:r>
            <w:r>
              <w:rPr>
                <w:rFonts w:asciiTheme="minorHAnsi" w:hAnsiTheme="minorHAnsi" w:cstheme="minorHAnsi"/>
                <w:bCs/>
              </w:rPr>
              <w:t xml:space="preserve">est l’énergie transportée par l’électricité ; elle permet de transférer de l’énergie d’une forme à une autre. </w:t>
            </w:r>
          </w:p>
          <w:p w14:paraId="64EDC514" w14:textId="207521F3" w:rsidR="001F44BE" w:rsidRPr="009C6BAE" w:rsidRDefault="001F44BE" w:rsidP="00605E65">
            <w:pPr>
              <w:pStyle w:val="Paragraphedeliste"/>
              <w:numPr>
                <w:ilvl w:val="0"/>
                <w:numId w:val="40"/>
              </w:numPr>
              <w:suppressAutoHyphens/>
              <w:spacing w:after="120"/>
              <w:ind w:left="312" w:hanging="284"/>
              <w:contextualSpacing w:val="0"/>
              <w:jc w:val="both"/>
              <w:rPr>
                <w:rFonts w:asciiTheme="minorHAnsi" w:hAnsiTheme="minorHAnsi" w:cstheme="minorHAnsi"/>
                <w:bCs/>
              </w:rPr>
            </w:pPr>
            <w:r w:rsidRPr="004D6C4A">
              <w:rPr>
                <w:rFonts w:asciiTheme="minorHAnsi" w:hAnsiTheme="minorHAnsi" w:cstheme="minorHAnsi"/>
                <w:bCs/>
              </w:rPr>
              <w:t>L’</w:t>
            </w:r>
            <w:r w:rsidRPr="004D6C4A">
              <w:rPr>
                <w:rFonts w:asciiTheme="minorHAnsi" w:hAnsiTheme="minorHAnsi" w:cstheme="minorHAnsi"/>
                <w:b/>
                <w:i/>
                <w:iCs/>
                <w:color w:val="0070C0"/>
              </w:rPr>
              <w:t xml:space="preserve">énergie </w:t>
            </w:r>
            <w:r w:rsidR="004D6C4A" w:rsidRPr="004D6C4A">
              <w:rPr>
                <w:rFonts w:asciiTheme="minorHAnsi" w:hAnsiTheme="minorHAnsi" w:cstheme="minorHAnsi"/>
                <w:b/>
                <w:i/>
                <w:iCs/>
                <w:color w:val="0070C0"/>
              </w:rPr>
              <w:t xml:space="preserve">lumineuse </w:t>
            </w:r>
            <w:r w:rsidR="004D6C4A">
              <w:rPr>
                <w:rFonts w:asciiTheme="minorHAnsi" w:hAnsiTheme="minorHAnsi" w:cstheme="minorHAnsi"/>
                <w:bCs/>
              </w:rPr>
              <w:t xml:space="preserve">est l’énergie transportée par le rayonnement du soleil ; elle peut être utilisée pour chauffer </w:t>
            </w:r>
            <w:r w:rsidR="00236861">
              <w:rPr>
                <w:rFonts w:asciiTheme="minorHAnsi" w:hAnsiTheme="minorHAnsi" w:cstheme="minorHAnsi"/>
                <w:bCs/>
              </w:rPr>
              <w:t xml:space="preserve">un objet </w:t>
            </w:r>
            <w:r w:rsidR="004D6C4A">
              <w:rPr>
                <w:rFonts w:asciiTheme="minorHAnsi" w:hAnsiTheme="minorHAnsi" w:cstheme="minorHAnsi"/>
                <w:bCs/>
              </w:rPr>
              <w:t>ou pour produire de l’électricité</w:t>
            </w:r>
            <w:r w:rsidR="001D7FC5">
              <w:rPr>
                <w:rFonts w:asciiTheme="minorHAnsi" w:hAnsiTheme="minorHAnsi" w:cstheme="minorHAnsi"/>
                <w:bCs/>
              </w:rPr>
              <w:t>.</w:t>
            </w:r>
            <w:r w:rsidR="004D6C4A">
              <w:rPr>
                <w:rFonts w:asciiTheme="minorHAnsi" w:hAnsiTheme="minorHAnsi" w:cstheme="minorHAnsi"/>
                <w:bCs/>
              </w:rPr>
              <w:t xml:space="preserve"> </w:t>
            </w:r>
          </w:p>
          <w:p>
            <w:pPr>
              <w:pStyle w:val="Paragraphedeliste"/>
              <w:suppressAutoHyphens/>
              <w:spacing w:before="60" w:after="60"/>
              <w:ind w:left="28"/>
              <w:contextualSpacing w:val="0"/>
              <w:jc w:val="both"/>
            </w:pPr>
            <w:r>
              <w:rPr>
                <w:rFonts w:asciiTheme="minorHAnsi" w:hAnsiTheme="minorHAnsi" w:cstheme="minorHAnsi"/>
                <w:bCs/>
              </w:rPr>
              <w:t xml:space="preserve">L’énergie cinétique et l’énergie de pesanteur sont aussi appelées </w:t>
            </w:r>
            <w:r>
              <w:rPr>
                <w:rFonts w:asciiTheme="minorHAnsi" w:hAnsiTheme="minorHAnsi" w:cstheme="minorHAnsi"/>
                <w:b/>
                <w:i/>
                <w:iCs/>
                <w:color w:val="0070C0"/>
              </w:rPr>
              <w:t xml:space="preserve">énergie mécanique</w:t>
            </w:r>
            <w:r>
              <w:rPr>
                <w:rFonts w:asciiTheme="minorHAnsi" w:hAnsiTheme="minorHAnsi" w:cstheme="minorHAnsi"/>
                <w:bCs/>
              </w:rPr>
              <w:t xml:space="preserve">. L’énergie lumineuse est aussi appelée </w:t>
            </w:r>
            <w:r>
              <w:rPr>
                <w:rFonts w:asciiTheme="minorHAnsi" w:hAnsiTheme="minorHAnsi" w:cstheme="minorHAnsi"/>
                <w:b/>
                <w:i/>
                <w:iCs/>
                <w:color w:val="0070C0"/>
              </w:rPr>
              <w:t xml:space="preserve">énergie rayonnante</w:t>
            </w:r>
            <w:r>
              <w:rPr>
                <w:rFonts w:asciiTheme="minorHAnsi" w:hAnsiTheme="minorHAnsi" w:cstheme="minorHAnsi"/>
                <w:bCs/>
              </w:rPr>
              <w:t xml:space="preserve">.</w:t>
            </w:r>
          </w:p>
        </w:tc>
      </w:tr>
    </w:tbl>
    <w:p w14:paraId="0C6614A0" w14:textId="29CE515E" w:rsidR="00971635" w:rsidRDefault="00971635" w:rsidP="00EF347C">
      <w:pPr>
        <w:suppressAutoHyphens/>
        <w:jc w:val="both"/>
        <w:rPr>
          <w:rFonts w:asciiTheme="minorHAnsi" w:hAnsiTheme="minorHAnsi" w:cstheme="minorHAnsi"/>
          <w:b/>
          <w:sz w:val="28"/>
          <w:szCs w:val="28"/>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605E65" w:rsidRPr="00605E65" w14:paraId="56E51528" w14:textId="77777777" w:rsidTr="00605E65">
        <w:tc>
          <w:tcPr>
            <w:tcW w:w="10790" w:type="dxa"/>
            <w:shd w:val="clear" w:color="auto" w:fill="FDE9D9" w:themeFill="accent6" w:themeFillTint="33"/>
          </w:tcPr>
          <w:p w14:paraId="532BEB0C" w14:textId="47449EAA" w:rsidR="00605E65" w:rsidRPr="00605E65" w:rsidRDefault="00605E65" w:rsidP="00253D3F">
            <w:pPr>
              <w:jc w:val="both"/>
              <w:rPr>
                <w:rFonts w:ascii="Aptos" w:hAnsi="Aptos"/>
              </w:rPr>
            </w:pPr>
            <w:r w:rsidRPr="00605E65">
              <w:rPr>
                <w:rFonts w:ascii="Aptos" w:hAnsi="Aptos"/>
              </w:rPr>
              <w:t>Travail à réaliser</w:t>
            </w:r>
          </w:p>
        </w:tc>
      </w:tr>
    </w:tbl>
    <w:p w14:paraId="6BB7872C" w14:textId="46D1F505" w:rsidR="00511B67" w:rsidRPr="00AA6C45" w:rsidRDefault="00511B67">
      <w:pPr>
        <w:rPr>
          <w:rFonts w:asciiTheme="minorHAnsi" w:hAnsiTheme="minorHAnsi" w:cstheme="minorHAnsi"/>
          <w:sz w:val="16"/>
          <w:szCs w:val="16"/>
        </w:rPr>
      </w:pPr>
    </w:p>
    <w:p w14:paraId="0FDDFC10" w14:textId="7EECABF9" w:rsidR="003D7726" w:rsidRPr="003D7726" w:rsidRDefault="003D7726" w:rsidP="00605E65">
      <w:pPr>
        <w:spacing w:line="276" w:lineRule="auto"/>
        <w:rPr>
          <w:rFonts w:asciiTheme="minorHAnsi" w:hAnsiTheme="minorHAnsi" w:cstheme="minorHAnsi"/>
          <w:b/>
          <w:bCs/>
          <w:i/>
          <w:iCs/>
          <w:color w:val="0070C0"/>
          <w:sz w:val="22"/>
          <w:szCs w:val="22"/>
          <w:u w:val="single"/>
        </w:rPr>
      </w:pPr>
      <w:r w:rsidRPr="003D7726">
        <w:rPr>
          <w:rFonts w:asciiTheme="minorHAnsi" w:hAnsiTheme="minorHAnsi" w:cstheme="minorHAnsi"/>
          <w:b/>
          <w:bCs/>
          <w:i/>
          <w:iCs/>
          <w:color w:val="0070C0"/>
          <w:sz w:val="22"/>
          <w:szCs w:val="22"/>
          <w:u w:val="single"/>
        </w:rPr>
        <w:t xml:space="preserve">Travail de recherche en groupe : </w:t>
      </w:r>
    </w:p>
    <w:p w14:paraId="6CC8A7D8" w14:textId="77777777" w:rsidR="003D7726" w:rsidRPr="003D7726" w:rsidRDefault="003D7726" w:rsidP="00605E65">
      <w:pPr>
        <w:spacing w:line="276" w:lineRule="auto"/>
        <w:rPr>
          <w:rFonts w:asciiTheme="minorHAnsi" w:hAnsiTheme="minorHAnsi" w:cstheme="minorHAnsi"/>
          <w:sz w:val="12"/>
          <w:szCs w:val="12"/>
        </w:rPr>
      </w:pPr>
    </w:p>
    <w:p w14:paraId="6389BAFD" w14:textId="1E4A7350" w:rsidR="002E32BF" w:rsidRPr="003C5CBC" w:rsidRDefault="00C44A5E" w:rsidP="00605E65">
      <w:pPr>
        <w:pStyle w:val="Paragraphedeliste"/>
        <w:numPr>
          <w:ilvl w:val="0"/>
          <w:numId w:val="43"/>
        </w:numPr>
        <w:spacing w:after="120"/>
        <w:ind w:left="284" w:hanging="284"/>
        <w:contextualSpacing w:val="0"/>
        <w:jc w:val="both"/>
        <w:rPr>
          <w:rFonts w:asciiTheme="minorHAnsi" w:hAnsiTheme="minorHAnsi" w:cstheme="minorHAnsi"/>
        </w:rPr>
      </w:pPr>
      <w:r>
        <w:rPr>
          <w:rFonts w:asciiTheme="minorHAnsi" w:hAnsiTheme="minorHAnsi" w:cstheme="minorHAnsi"/>
        </w:rPr>
        <w:t xml:space="preserve">Tu disposes d’une enveloppe contenant </w:t>
      </w:r>
      <w:r w:rsidR="002E32BF" w:rsidRPr="003C5CBC">
        <w:rPr>
          <w:rFonts w:asciiTheme="minorHAnsi" w:hAnsiTheme="minorHAnsi" w:cstheme="minorHAnsi"/>
        </w:rPr>
        <w:t xml:space="preserve">15 images. </w:t>
      </w:r>
      <w:r>
        <w:rPr>
          <w:rFonts w:asciiTheme="minorHAnsi" w:hAnsiTheme="minorHAnsi" w:cstheme="minorHAnsi"/>
        </w:rPr>
        <w:t>Avec ton groupe, i</w:t>
      </w:r>
      <w:r w:rsidR="002E32BF" w:rsidRPr="003C5CBC">
        <w:rPr>
          <w:rFonts w:asciiTheme="minorHAnsi" w:hAnsiTheme="minorHAnsi" w:cstheme="minorHAnsi"/>
        </w:rPr>
        <w:t>dentifie ce q</w:t>
      </w:r>
      <w:r>
        <w:rPr>
          <w:rFonts w:asciiTheme="minorHAnsi" w:hAnsiTheme="minorHAnsi" w:cstheme="minorHAnsi"/>
        </w:rPr>
        <w:t>ue chaque image</w:t>
      </w:r>
      <w:r w:rsidR="002E32BF" w:rsidRPr="003C5CBC">
        <w:rPr>
          <w:rFonts w:asciiTheme="minorHAnsi" w:hAnsiTheme="minorHAnsi" w:cstheme="minorHAnsi"/>
        </w:rPr>
        <w:t xml:space="preserve"> représent</w:t>
      </w:r>
      <w:r>
        <w:rPr>
          <w:rFonts w:asciiTheme="minorHAnsi" w:hAnsiTheme="minorHAnsi" w:cstheme="minorHAnsi"/>
        </w:rPr>
        <w:t>e</w:t>
      </w:r>
      <w:r w:rsidR="002E32BF" w:rsidRPr="003C5CBC">
        <w:rPr>
          <w:rFonts w:asciiTheme="minorHAnsi" w:hAnsiTheme="minorHAnsi" w:cstheme="minorHAnsi"/>
        </w:rPr>
        <w:t>.</w:t>
      </w:r>
    </w:p>
    <w:p w14:paraId="45C1A84D" w14:textId="71FE57AC" w:rsidR="002E32BF" w:rsidRDefault="00511B67" w:rsidP="00605E65">
      <w:pPr>
        <w:pStyle w:val="Paragraphedeliste"/>
        <w:numPr>
          <w:ilvl w:val="0"/>
          <w:numId w:val="43"/>
        </w:numPr>
        <w:spacing w:after="120"/>
        <w:ind w:left="284" w:hanging="284"/>
        <w:contextualSpacing w:val="0"/>
        <w:jc w:val="both"/>
        <w:rPr>
          <w:rFonts w:asciiTheme="minorHAnsi" w:hAnsiTheme="minorHAnsi" w:cstheme="minorHAnsi"/>
        </w:rPr>
      </w:pPr>
      <w:r w:rsidRPr="003C5CBC">
        <w:rPr>
          <w:rFonts w:asciiTheme="minorHAnsi" w:hAnsiTheme="minorHAnsi" w:cstheme="minorHAnsi"/>
        </w:rPr>
        <w:t xml:space="preserve">En </w:t>
      </w:r>
      <w:r w:rsidR="00C44A5E">
        <w:rPr>
          <w:rFonts w:asciiTheme="minorHAnsi" w:hAnsiTheme="minorHAnsi" w:cstheme="minorHAnsi"/>
        </w:rPr>
        <w:t>t</w:t>
      </w:r>
      <w:r w:rsidRPr="003C5CBC">
        <w:rPr>
          <w:rFonts w:asciiTheme="minorHAnsi" w:hAnsiTheme="minorHAnsi" w:cstheme="minorHAnsi"/>
        </w:rPr>
        <w:t xml:space="preserve">e basant sur le </w:t>
      </w:r>
      <w:r w:rsidR="00605E65">
        <w:rPr>
          <w:rFonts w:asciiTheme="minorHAnsi" w:hAnsiTheme="minorHAnsi" w:cstheme="minorHAnsi"/>
        </w:rPr>
        <w:t>D</w:t>
      </w:r>
      <w:r w:rsidRPr="003C5CBC">
        <w:rPr>
          <w:rFonts w:asciiTheme="minorHAnsi" w:hAnsiTheme="minorHAnsi" w:cstheme="minorHAnsi"/>
        </w:rPr>
        <w:t xml:space="preserve">ocument 1, identifie les </w:t>
      </w:r>
      <w:r w:rsidRPr="00C44A5E">
        <w:rPr>
          <w:rFonts w:asciiTheme="minorHAnsi" w:hAnsiTheme="minorHAnsi" w:cstheme="minorHAnsi"/>
          <w:b/>
          <w:bCs/>
        </w:rPr>
        <w:t>ressources en énergie</w:t>
      </w:r>
      <w:r w:rsidRPr="003C5CBC">
        <w:rPr>
          <w:rFonts w:asciiTheme="minorHAnsi" w:hAnsiTheme="minorHAnsi" w:cstheme="minorHAnsi"/>
        </w:rPr>
        <w:t xml:space="preserve"> correspondant à </w:t>
      </w:r>
      <w:r w:rsidR="002E32BF" w:rsidRPr="003C5CBC">
        <w:rPr>
          <w:rFonts w:asciiTheme="minorHAnsi" w:hAnsiTheme="minorHAnsi" w:cstheme="minorHAnsi"/>
        </w:rPr>
        <w:t>chaque image</w:t>
      </w:r>
      <w:r w:rsidR="00C44A5E">
        <w:rPr>
          <w:rFonts w:asciiTheme="minorHAnsi" w:hAnsiTheme="minorHAnsi" w:cstheme="minorHAnsi"/>
        </w:rPr>
        <w:t>.</w:t>
      </w:r>
    </w:p>
    <w:p w14:paraId="140B58CA" w14:textId="686EFB9D" w:rsidR="0023290D" w:rsidRDefault="0023290D" w:rsidP="00605E65">
      <w:pPr>
        <w:pStyle w:val="Paragraphedeliste"/>
        <w:numPr>
          <w:ilvl w:val="0"/>
          <w:numId w:val="43"/>
        </w:numPr>
        <w:spacing w:after="120"/>
        <w:ind w:left="284" w:hanging="284"/>
        <w:contextualSpacing w:val="0"/>
        <w:jc w:val="both"/>
        <w:rPr>
          <w:rFonts w:asciiTheme="minorHAnsi" w:hAnsiTheme="minorHAnsi" w:cstheme="minorHAnsi"/>
        </w:rPr>
      </w:pPr>
      <w:r>
        <w:rPr>
          <w:rFonts w:asciiTheme="minorHAnsi" w:hAnsiTheme="minorHAnsi" w:cstheme="minorHAnsi"/>
        </w:rPr>
        <w:t>Pour chaque ressource identifiée, indique si elle est dite « </w:t>
      </w:r>
      <w:r w:rsidRPr="009543C0">
        <w:rPr>
          <w:rFonts w:asciiTheme="minorHAnsi" w:hAnsiTheme="minorHAnsi" w:cstheme="minorHAnsi"/>
          <w:b/>
          <w:bCs/>
        </w:rPr>
        <w:t>renouvelable</w:t>
      </w:r>
      <w:r>
        <w:rPr>
          <w:rFonts w:asciiTheme="minorHAnsi" w:hAnsiTheme="minorHAnsi" w:cstheme="minorHAnsi"/>
        </w:rPr>
        <w:t> » ou non « </w:t>
      </w:r>
      <w:r w:rsidRPr="003D7726">
        <w:rPr>
          <w:rFonts w:asciiTheme="minorHAnsi" w:hAnsiTheme="minorHAnsi" w:cstheme="minorHAnsi"/>
          <w:b/>
          <w:bCs/>
        </w:rPr>
        <w:t>renouvelable </w:t>
      </w:r>
      <w:r>
        <w:rPr>
          <w:rFonts w:asciiTheme="minorHAnsi" w:hAnsiTheme="minorHAnsi" w:cstheme="minorHAnsi"/>
        </w:rPr>
        <w:t>»</w:t>
      </w:r>
      <w:r w:rsidR="002C32CF">
        <w:rPr>
          <w:rFonts w:asciiTheme="minorHAnsi" w:hAnsiTheme="minorHAnsi" w:cstheme="minorHAnsi"/>
        </w:rPr>
        <w:t xml:space="preserve"> en te basant sur les définitions données par le </w:t>
      </w:r>
      <w:r w:rsidR="00605E65">
        <w:rPr>
          <w:rFonts w:asciiTheme="minorHAnsi" w:hAnsiTheme="minorHAnsi" w:cstheme="minorHAnsi"/>
        </w:rPr>
        <w:t>D</w:t>
      </w:r>
      <w:r w:rsidR="002C32CF">
        <w:rPr>
          <w:rFonts w:asciiTheme="minorHAnsi" w:hAnsiTheme="minorHAnsi" w:cstheme="minorHAnsi"/>
        </w:rPr>
        <w:t>ocument 1.</w:t>
      </w:r>
    </w:p>
    <w:p w14:paraId="2D758236" w14:textId="1655B9A8" w:rsidR="0023290D" w:rsidRPr="0023290D" w:rsidRDefault="0023290D" w:rsidP="00605E65">
      <w:pPr>
        <w:pStyle w:val="Paragraphedeliste"/>
        <w:numPr>
          <w:ilvl w:val="0"/>
          <w:numId w:val="43"/>
        </w:numPr>
        <w:spacing w:after="120"/>
        <w:ind w:left="284" w:hanging="284"/>
        <w:contextualSpacing w:val="0"/>
        <w:jc w:val="both"/>
        <w:rPr>
          <w:rFonts w:asciiTheme="minorHAnsi" w:hAnsiTheme="minorHAnsi" w:cstheme="minorHAnsi"/>
        </w:rPr>
      </w:pPr>
      <w:r w:rsidRPr="003C5CBC">
        <w:rPr>
          <w:rFonts w:asciiTheme="minorHAnsi" w:hAnsiTheme="minorHAnsi" w:cstheme="minorHAnsi"/>
        </w:rPr>
        <w:t xml:space="preserve">En </w:t>
      </w:r>
      <w:r>
        <w:rPr>
          <w:rFonts w:asciiTheme="minorHAnsi" w:hAnsiTheme="minorHAnsi" w:cstheme="minorHAnsi"/>
        </w:rPr>
        <w:t>t</w:t>
      </w:r>
      <w:r w:rsidRPr="003C5CBC">
        <w:rPr>
          <w:rFonts w:asciiTheme="minorHAnsi" w:hAnsiTheme="minorHAnsi" w:cstheme="minorHAnsi"/>
        </w:rPr>
        <w:t xml:space="preserve">e basant sur le </w:t>
      </w:r>
      <w:r w:rsidR="00605E65">
        <w:rPr>
          <w:rFonts w:asciiTheme="minorHAnsi" w:hAnsiTheme="minorHAnsi" w:cstheme="minorHAnsi"/>
        </w:rPr>
        <w:t>D</w:t>
      </w:r>
      <w:r w:rsidRPr="003C5CBC">
        <w:rPr>
          <w:rFonts w:asciiTheme="minorHAnsi" w:hAnsiTheme="minorHAnsi" w:cstheme="minorHAnsi"/>
        </w:rPr>
        <w:t xml:space="preserve">ocument 2, identifie les </w:t>
      </w:r>
      <w:r w:rsidRPr="00C44A5E">
        <w:rPr>
          <w:rFonts w:asciiTheme="minorHAnsi" w:hAnsiTheme="minorHAnsi" w:cstheme="minorHAnsi"/>
          <w:b/>
          <w:bCs/>
        </w:rPr>
        <w:t>formes d’énergie</w:t>
      </w:r>
      <w:r w:rsidRPr="003C5CBC">
        <w:rPr>
          <w:rFonts w:asciiTheme="minorHAnsi" w:hAnsiTheme="minorHAnsi" w:cstheme="minorHAnsi"/>
        </w:rPr>
        <w:t xml:space="preserve"> correspondant à chaque image</w:t>
      </w:r>
      <w:r>
        <w:rPr>
          <w:rFonts w:asciiTheme="minorHAnsi" w:hAnsiTheme="minorHAnsi" w:cstheme="minorHAnsi"/>
        </w:rPr>
        <w:t>.</w:t>
      </w:r>
    </w:p>
    <w:p w14:paraId="6041DAA2" w14:textId="7C54D143" w:rsidR="00422A6B" w:rsidRDefault="003D7726" w:rsidP="00605E65">
      <w:pPr>
        <w:pStyle w:val="Paragraphedeliste"/>
        <w:numPr>
          <w:ilvl w:val="0"/>
          <w:numId w:val="43"/>
        </w:numPr>
        <w:spacing w:after="240"/>
        <w:ind w:left="284" w:hanging="284"/>
        <w:contextualSpacing w:val="0"/>
        <w:jc w:val="both"/>
        <w:rPr>
          <w:rFonts w:asciiTheme="minorHAnsi" w:hAnsiTheme="minorHAnsi" w:cstheme="minorHAnsi"/>
        </w:rPr>
      </w:pPr>
      <w:r>
        <w:rPr>
          <w:rFonts w:asciiTheme="minorHAnsi" w:hAnsiTheme="minorHAnsi" w:cstheme="minorHAnsi"/>
        </w:rPr>
        <w:t>Y a-t-il</w:t>
      </w:r>
      <w:r w:rsidR="000E07C4">
        <w:rPr>
          <w:rFonts w:asciiTheme="minorHAnsi" w:hAnsiTheme="minorHAnsi" w:cstheme="minorHAnsi"/>
        </w:rPr>
        <w:t xml:space="preserve"> dans les images des </w:t>
      </w:r>
      <w:r w:rsidR="000E07C4" w:rsidRPr="003D7726">
        <w:rPr>
          <w:rFonts w:asciiTheme="minorHAnsi" w:hAnsiTheme="minorHAnsi" w:cstheme="minorHAnsi"/>
          <w:b/>
          <w:bCs/>
        </w:rPr>
        <w:t>dispositifs qui permettent de convertir l’énergie d’une forme à une autre</w:t>
      </w:r>
      <w:r w:rsidR="000E07C4">
        <w:rPr>
          <w:rFonts w:asciiTheme="minorHAnsi" w:hAnsiTheme="minorHAnsi" w:cstheme="minorHAnsi"/>
        </w:rPr>
        <w:t> ?</w:t>
      </w:r>
      <w:r>
        <w:rPr>
          <w:rFonts w:asciiTheme="minorHAnsi" w:hAnsiTheme="minorHAnsi" w:cstheme="minorHAnsi"/>
        </w:rPr>
        <w:t xml:space="preserve"> Si oui, indique lesquels.</w:t>
      </w:r>
    </w:p>
    <w:p>
      <w:pPr>
        <w:spacing w:before="120" w:after="60"/>
      </w:pPr>
      <w:r>
        <w:rPr>
          <w:rFonts w:ascii="Aptos" w:hAnsi="Aptos"/>
          <w:i/>
          <w:sz w:val="20"/>
          <w:szCs w:val="20"/>
        </w:rPr>
        <w:t xml:space="preserve">Réponses aux questions 1 à 5 :</w:t>
      </w:r>
    </w:p>
    <w:tbl>
      <w:tblPr>
        <w:tblW w:w="108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Pr>
      <w:tblGrid>
        <w:gridCol w:w="2050"/>
        <w:gridCol w:w="2000"/>
        <w:gridCol w:w="1350"/>
        <w:gridCol w:w="2050"/>
        <w:gridCol w:w="3350"/>
      </w:tblGrid>
      <w:tr>
        <w:trPr>
          <w:tblHeader/>
          <w:cantSplit/>
        </w:trPr>
        <w:tc>
          <w:tcPr>
            <w:tcW w:w="2050" w:type="dxa"/>
            <w:shd w:val="clear" w:color="auto" w:fill="FBE4D5"/>
            <w:vAlign w:val="center"/>
          </w:tcPr>
          <w:p>
            <w:pPr>
              <w:spacing w:before="20" w:after="20" w:line="240" w:lineRule="auto"/>
              <w:jc w:val="center"/>
            </w:pPr>
            <w:r>
              <w:rPr>
                <w:rFonts w:ascii="Aptos" w:hAnsi="Aptos"/>
                <w:sz w:val="18"/>
                <w:szCs w:val="18"/>
              </w:rPr>
              <w:t xml:space="preserve">Image</w:t>
            </w:r>
          </w:p>
        </w:tc>
        <w:tc>
          <w:tcPr>
            <w:tcW w:w="2000" w:type="dxa"/>
            <w:shd w:val="clear" w:color="auto" w:fill="FBE4D5"/>
            <w:vAlign w:val="center"/>
          </w:tcPr>
          <w:p>
            <w:pPr>
              <w:spacing w:before="20" w:after="20" w:line="240" w:lineRule="auto"/>
              <w:jc w:val="center"/>
            </w:pPr>
            <w:r>
              <w:rPr>
                <w:rFonts w:ascii="Aptos" w:hAnsi="Aptos"/>
                <w:sz w:val="18"/>
                <w:szCs w:val="18"/>
              </w:rPr>
              <w:t xml:space="preserve">Ressource en énergie</w:t>
            </w:r>
          </w:p>
        </w:tc>
        <w:tc>
          <w:tcPr>
            <w:tcW w:w="1350" w:type="dxa"/>
            <w:shd w:val="clear" w:color="auto" w:fill="FBE4D5"/>
            <w:vAlign w:val="center"/>
          </w:tcPr>
          <w:p>
            <w:pPr>
              <w:spacing w:before="20" w:after="20" w:line="240" w:lineRule="auto"/>
              <w:jc w:val="center"/>
            </w:pPr>
            <w:r>
              <w:rPr>
                <w:rFonts w:ascii="Aptos" w:hAnsi="Aptos"/>
                <w:sz w:val="18"/>
                <w:szCs w:val="18"/>
              </w:rPr>
              <w:t xml:space="preserve">Renouvelable ?</w:t>
            </w:r>
          </w:p>
        </w:tc>
        <w:tc>
          <w:tcPr>
            <w:tcW w:w="2050" w:type="dxa"/>
            <w:shd w:val="clear" w:color="auto" w:fill="FBE4D5"/>
            <w:vAlign w:val="center"/>
          </w:tcPr>
          <w:p>
            <w:pPr>
              <w:spacing w:before="20" w:after="20" w:line="240" w:lineRule="auto"/>
              <w:jc w:val="center"/>
            </w:pPr>
            <w:r>
              <w:rPr>
                <w:rFonts w:ascii="Aptos" w:hAnsi="Aptos"/>
                <w:sz w:val="18"/>
                <w:szCs w:val="18"/>
              </w:rPr>
              <w:t xml:space="preserve">Forme(s) d’énergie</w:t>
            </w:r>
          </w:p>
        </w:tc>
        <w:tc>
          <w:tcPr>
            <w:tcW w:w="3350" w:type="dxa"/>
            <w:shd w:val="clear" w:color="auto" w:fill="FBE4D5"/>
            <w:vAlign w:val="center"/>
          </w:tcPr>
          <w:p>
            <w:pPr>
              <w:spacing w:before="20" w:after="20" w:line="240" w:lineRule="auto"/>
              <w:jc w:val="center"/>
            </w:pPr>
            <w:r>
              <w:rPr>
                <w:rFonts w:ascii="Aptos" w:hAnsi="Aptos"/>
                <w:sz w:val="18"/>
                <w:szCs w:val="18"/>
              </w:rPr>
              <w:t xml:space="preserve">Conversion d’énergie ?</w:t>
            </w:r>
          </w:p>
        </w:tc>
      </w:tr>
      <w:tr>
        <w:trPr>
          <w:cantSplit/>
        </w:trPr>
        <w:tc>
          <w:tcPr>
            <w:tcW w:w="2050" w:type="dxa"/>
            <w:vAlign w:val="center"/>
          </w:tcPr>
          <w:p>
            <w:pPr>
              <w:spacing w:before="20" w:after="20" w:line="240" w:lineRule="auto"/>
              <w:jc w:val="center"/>
            </w:pPr>
            <w:r>
              <w:rPr>
                <w:rFonts w:ascii="Aptos" w:hAnsi="Aptos"/>
                <w:sz w:val="18"/>
                <w:szCs w:val="18"/>
              </w:rPr>
              <w:t xml:space="preserve">Un champ d’éoliennes</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 vent</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oui</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cinétique (mécanique)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oui : l’éolienne convertit l’énergie cinétique du vent en énergie électrique</w:t>
            </w:r>
          </w:p>
        </w:tc>
      </w:tr>
      <w:tr>
        <w:trPr>
          <w:cantSplit/>
        </w:trPr>
        <w:tc>
          <w:tcPr>
            <w:tcW w:w="2050" w:type="dxa"/>
            <w:vAlign w:val="center"/>
          </w:tcPr>
          <w:p>
            <w:pPr>
              <w:spacing w:before="20" w:after="20" w:line="240" w:lineRule="auto"/>
              <w:jc w:val="center"/>
            </w:pPr>
            <w:r>
              <w:rPr>
                <w:rFonts w:ascii="Aptos" w:hAnsi="Aptos"/>
                <w:sz w:val="18"/>
                <w:szCs w:val="18"/>
              </w:rPr>
              <w:t xml:space="preserve">Le Soleil</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 Soleil</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oui</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lumineuse (rayonnante) et énergie thermique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r>
      <w:tr>
        <w:trPr>
          <w:cantSplit/>
        </w:trPr>
        <w:tc>
          <w:tcPr>
            <w:tcW w:w="2050" w:type="dxa"/>
            <w:vAlign w:val="center"/>
          </w:tcPr>
          <w:p>
            <w:pPr>
              <w:spacing w:before="20" w:after="20" w:line="240" w:lineRule="auto"/>
              <w:jc w:val="center"/>
            </w:pPr>
            <w:r>
              <w:rPr>
                <w:rFonts w:ascii="Aptos" w:hAnsi="Aptos"/>
                <w:sz w:val="18"/>
                <w:szCs w:val="18"/>
              </w:rPr>
              <w:t xml:space="preserve">Un barrage hydroélectrique</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l’eau retenue par le barrage</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oui</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de pesanteur puis énergie cinétique (mécanique)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oui : il convertit l’énergie de l’eau en énergie électrique</w:t>
            </w:r>
          </w:p>
        </w:tc>
      </w:tr>
      <w:tr>
        <w:trPr>
          <w:cantSplit/>
        </w:trPr>
        <w:tc>
          <w:tcPr>
            <w:tcW w:w="2050" w:type="dxa"/>
            <w:vAlign w:val="center"/>
          </w:tcPr>
          <w:p>
            <w:pPr>
              <w:spacing w:before="20" w:after="20" w:line="240" w:lineRule="auto"/>
              <w:jc w:val="center"/>
            </w:pPr>
            <w:r>
              <w:rPr>
                <w:rFonts w:ascii="Aptos" w:hAnsi="Aptos"/>
                <w:sz w:val="18"/>
                <w:szCs w:val="18"/>
              </w:rPr>
              <w:t xml:space="preserve">Une forêt</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 bois</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oui</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chimique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r>
      <w:tr>
        <w:trPr>
          <w:cantSplit/>
        </w:trPr>
        <w:tc>
          <w:tcPr>
            <w:tcW w:w="2050" w:type="dxa"/>
            <w:vAlign w:val="center"/>
          </w:tcPr>
          <w:p>
            <w:pPr>
              <w:spacing w:before="20" w:after="20" w:line="240" w:lineRule="auto"/>
              <w:jc w:val="center"/>
            </w:pPr>
            <w:r>
              <w:rPr>
                <w:rFonts w:ascii="Aptos" w:hAnsi="Aptos"/>
                <w:sz w:val="18"/>
                <w:szCs w:val="18"/>
              </w:rPr>
              <w:t xml:space="preserve">Un puits de pétrole</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 pétrole</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chimique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r>
      <w:tr>
        <w:trPr>
          <w:cantSplit/>
        </w:trPr>
        <w:tc>
          <w:tcPr>
            <w:tcW w:w="2050" w:type="dxa"/>
            <w:vAlign w:val="center"/>
          </w:tcPr>
          <w:p>
            <w:pPr>
              <w:spacing w:before="20" w:after="20" w:line="240" w:lineRule="auto"/>
              <w:jc w:val="center"/>
            </w:pPr>
            <w:r>
              <w:rPr>
                <w:rFonts w:ascii="Aptos" w:hAnsi="Aptos"/>
                <w:sz w:val="18"/>
                <w:szCs w:val="18"/>
              </w:rPr>
              <w:t xml:space="preserve">Une source chaude</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la chaleur de la Terre</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oui</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thermique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r>
      <w:tr>
        <w:trPr>
          <w:cantSplit/>
        </w:trPr>
        <w:tc>
          <w:tcPr>
            <w:tcW w:w="2050" w:type="dxa"/>
            <w:vAlign w:val="center"/>
          </w:tcPr>
          <w:p>
            <w:pPr>
              <w:spacing w:before="20" w:after="20" w:line="240" w:lineRule="auto"/>
              <w:jc w:val="center"/>
            </w:pPr>
            <w:r>
              <w:rPr>
                <w:rFonts w:ascii="Aptos" w:hAnsi="Aptos"/>
                <w:sz w:val="18"/>
                <w:szCs w:val="18"/>
              </w:rPr>
              <w:t xml:space="preserve">Une centrale nucléaire</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l’uranium</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nucléaire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oui : énergie nucléaire → énergie thermique → énergie électrique</w:t>
            </w:r>
          </w:p>
        </w:tc>
      </w:tr>
      <w:tr>
        <w:trPr>
          <w:cantSplit/>
        </w:trPr>
        <w:tc>
          <w:tcPr>
            <w:tcW w:w="2050" w:type="dxa"/>
            <w:vAlign w:val="center"/>
          </w:tcPr>
          <w:p>
            <w:pPr>
              <w:spacing w:before="20" w:after="20" w:line="240" w:lineRule="auto"/>
              <w:jc w:val="center"/>
            </w:pPr>
            <w:r>
              <w:rPr>
                <w:rFonts w:ascii="Aptos" w:hAnsi="Aptos"/>
                <w:sz w:val="18"/>
                <w:szCs w:val="18"/>
              </w:rPr>
              <w:t xml:space="preserve">Des déchets</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les déchets</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oui</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chimique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r>
      <w:tr>
        <w:trPr>
          <w:cantSplit/>
        </w:trPr>
        <w:tc>
          <w:tcPr>
            <w:tcW w:w="2050" w:type="dxa"/>
            <w:vAlign w:val="center"/>
          </w:tcPr>
          <w:p>
            <w:pPr>
              <w:spacing w:before="20" w:after="20" w:line="240" w:lineRule="auto"/>
              <w:jc w:val="center"/>
            </w:pPr>
            <w:r>
              <w:rPr>
                <w:rFonts w:ascii="Aptos" w:hAnsi="Aptos"/>
                <w:sz w:val="18"/>
                <w:szCs w:val="18"/>
              </w:rPr>
              <w:t xml:space="preserve">Un panneau photovoltaïque</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 Soleil</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oui</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lumineuse (rayonnante)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oui : il convertit l’énergie lumineuse en énergie électrique</w:t>
            </w:r>
          </w:p>
        </w:tc>
      </w:tr>
      <w:tr>
        <w:trPr>
          <w:cantSplit/>
        </w:trPr>
        <w:tc>
          <w:tcPr>
            <w:tcW w:w="2050" w:type="dxa"/>
            <w:vAlign w:val="center"/>
          </w:tcPr>
          <w:p>
            <w:pPr>
              <w:spacing w:before="20" w:after="20" w:line="240" w:lineRule="auto"/>
              <w:jc w:val="center"/>
            </w:pPr>
            <w:r>
              <w:rPr>
                <w:rFonts w:ascii="Aptos" w:hAnsi="Aptos"/>
                <w:sz w:val="18"/>
                <w:szCs w:val="18"/>
              </w:rPr>
              <w:t xml:space="preserve">Des bouteilles de gaz</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 gaz</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chimique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r>
      <w:tr>
        <w:trPr>
          <w:cantSplit/>
        </w:trPr>
        <w:tc>
          <w:tcPr>
            <w:tcW w:w="2050" w:type="dxa"/>
            <w:vAlign w:val="center"/>
          </w:tcPr>
          <w:p>
            <w:pPr>
              <w:spacing w:before="20" w:after="20" w:line="240" w:lineRule="auto"/>
              <w:jc w:val="center"/>
            </w:pPr>
            <w:r>
              <w:rPr>
                <w:rFonts w:ascii="Aptos" w:hAnsi="Aptos"/>
                <w:sz w:val="18"/>
                <w:szCs w:val="18"/>
              </w:rPr>
              <w:t xml:space="preserve">Une mine de charbon</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 charbon</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chimique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r>
      <w:tr>
        <w:trPr>
          <w:cantSplit/>
        </w:trPr>
        <w:tc>
          <w:tcPr>
            <w:tcW w:w="2050" w:type="dxa"/>
            <w:vAlign w:val="center"/>
          </w:tcPr>
          <w:p>
            <w:pPr>
              <w:spacing w:before="20" w:after="20" w:line="240" w:lineRule="auto"/>
              <w:jc w:val="center"/>
            </w:pPr>
            <w:r>
              <w:rPr>
                <w:rFonts w:ascii="Aptos" w:hAnsi="Aptos"/>
                <w:sz w:val="18"/>
                <w:szCs w:val="18"/>
              </w:rPr>
              <w:t xml:space="preserve">Un moulin hydraulique</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l’eau de la rivière</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oui</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cinétique (mécanique)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oui : l’énergie cinétique de l’eau fait tourner la roue du moulin</w:t>
            </w:r>
          </w:p>
        </w:tc>
      </w:tr>
      <w:tr>
        <w:trPr>
          <w:cantSplit/>
        </w:trPr>
        <w:tc>
          <w:tcPr>
            <w:tcW w:w="2050" w:type="dxa"/>
            <w:vAlign w:val="center"/>
          </w:tcPr>
          <w:p>
            <w:pPr>
              <w:spacing w:before="20" w:after="20" w:line="240" w:lineRule="auto"/>
              <w:jc w:val="center"/>
            </w:pPr>
            <w:r>
              <w:rPr>
                <w:rFonts w:ascii="Aptos" w:hAnsi="Aptos"/>
                <w:sz w:val="18"/>
                <w:szCs w:val="18"/>
              </w:rPr>
              <w:t xml:space="preserve">Une mine d’uranium</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l’uranium</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nucléaire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r>
      <w:tr>
        <w:trPr>
          <w:cantSplit/>
        </w:trPr>
        <w:tc>
          <w:tcPr>
            <w:tcW w:w="2050" w:type="dxa"/>
            <w:vAlign w:val="center"/>
          </w:tcPr>
          <w:p>
            <w:pPr>
              <w:spacing w:before="20" w:after="20" w:line="240" w:lineRule="auto"/>
              <w:jc w:val="center"/>
            </w:pPr>
            <w:r>
              <w:rPr>
                <w:rFonts w:ascii="Aptos" w:hAnsi="Aptos"/>
                <w:sz w:val="18"/>
                <w:szCs w:val="18"/>
              </w:rPr>
              <w:t xml:space="preserve">Du pain</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les aliments (le blé)</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oui</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chimique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non</w:t>
            </w:r>
          </w:p>
        </w:tc>
      </w:tr>
      <w:tr>
        <w:trPr>
          <w:cantSplit/>
        </w:trPr>
        <w:tc>
          <w:tcPr>
            <w:tcW w:w="2050" w:type="dxa"/>
            <w:vAlign w:val="center"/>
          </w:tcPr>
          <w:p>
            <w:pPr>
              <w:spacing w:before="20" w:after="20" w:line="240" w:lineRule="auto"/>
              <w:jc w:val="center"/>
            </w:pPr>
            <w:r>
              <w:rPr>
                <w:rFonts w:ascii="Aptos" w:hAnsi="Aptos"/>
                <w:sz w:val="18"/>
                <w:szCs w:val="18"/>
              </w:rPr>
              <w:t xml:space="preserve">Une horloge</w:t>
            </w:r>
          </w:p>
        </w:tc>
        <w:tc>
          <w:tcPr>
            <w:tcW w:w="2000" w:type="dxa"/>
            <w:vAlign w:val="center"/>
          </w:tcPr>
          <w:p>
            <w:pPr>
              <w:spacing w:before="20" w:after="20" w:line="240" w:lineRule="auto"/>
              <w:jc w:val="center"/>
            </w:pPr>
            <w:r>
              <w:rPr>
                <w:rFonts w:ascii="Belle Allure CE" w:hAnsi="Belle Allure CE" w:cs="Belle Allure CE"/>
                <w:b/>
                <w:bCs/>
                <w:color w:val="0A1F66"/>
                <w:sz w:val="18"/>
                <w:szCs w:val="18"/>
              </w:rPr>
              <w:t xml:space="preserve">les poids qu’on remonte</w:t>
            </w:r>
          </w:p>
        </w:tc>
        <w:tc>
          <w:tcPr>
            <w:tcW w:w="1350" w:type="dxa"/>
            <w:vAlign w:val="center"/>
          </w:tcPr>
          <w:p>
            <w:pPr>
              <w:spacing w:before="20" w:after="20" w:line="240" w:lineRule="auto"/>
              <w:jc w:val="center"/>
            </w:pPr>
            <w:r>
              <w:rPr>
                <w:rFonts w:ascii="Belle Allure CE" w:hAnsi="Belle Allure CE" w:cs="Belle Allure CE"/>
                <w:b/>
                <w:bCs/>
                <w:color w:val="0A1F66"/>
                <w:sz w:val="18"/>
                <w:szCs w:val="18"/>
              </w:rPr>
              <w:t xml:space="preserve">–</w:t>
            </w:r>
          </w:p>
        </w:tc>
        <w:tc>
          <w:tcPr>
            <w:tcW w:w="2050" w:type="dxa"/>
            <w:vAlign w:val="center"/>
          </w:tcPr>
          <w:p>
            <w:pPr>
              <w:spacing w:before="20" w:after="20" w:line="240" w:lineRule="auto"/>
              <w:jc w:val="center"/>
            </w:pPr>
            <w:r>
              <w:rPr>
                <w:rFonts w:ascii="Belle Allure CE" w:hAnsi="Belle Allure CE" w:cs="Belle Allure CE"/>
                <w:b/>
                <w:bCs/>
                <w:color w:val="0A1F66"/>
                <w:sz w:val="18"/>
                <w:szCs w:val="18"/>
              </w:rPr>
              <w:t xml:space="preserve">énergie de pesanteur (mécanique)</w:t>
            </w:r>
          </w:p>
        </w:tc>
        <w:tc>
          <w:tcPr>
            <w:tcW w:w="3350" w:type="dxa"/>
            <w:vAlign w:val="center"/>
          </w:tcPr>
          <w:p>
            <w:pPr>
              <w:spacing w:before="20" w:after="20" w:line="240" w:lineRule="auto"/>
              <w:jc w:val="center"/>
            </w:pPr>
            <w:r>
              <w:rPr>
                <w:rFonts w:ascii="Belle Allure CE" w:hAnsi="Belle Allure CE" w:cs="Belle Allure CE"/>
                <w:b/>
                <w:bCs/>
                <w:color w:val="0A1F66"/>
                <w:sz w:val="18"/>
                <w:szCs w:val="18"/>
              </w:rPr>
              <w:t xml:space="preserve">oui : l’énergie de pesanteur des poids fait bouger les aiguilles (énergie cinétique)</w:t>
            </w:r>
          </w:p>
        </w:tc>
      </w:tr>
    </w:tbl>
    <w:p>
      <w:pPr>
        <w:spacing w:before="0" w:after="120"/>
      </w:pPr>
    </w:p>
    <w:p w14:paraId="2744E272" w14:textId="2ECB08E5" w:rsidR="002E32BF" w:rsidRPr="00605E65" w:rsidRDefault="003D7726" w:rsidP="00605E65">
      <w:pPr>
        <w:keepNext/>
        <w:spacing w:line="276" w:lineRule="auto"/>
        <w:jc w:val="both"/>
        <w:rPr>
          <w:rFonts w:asciiTheme="minorHAnsi" w:hAnsiTheme="minorHAnsi" w:cstheme="minorHAnsi"/>
        </w:rPr>
      </w:pPr>
      <w:r w:rsidRPr="00605E65">
        <w:rPr>
          <w:rFonts w:asciiTheme="minorHAnsi" w:hAnsiTheme="minorHAnsi" w:cstheme="minorHAnsi"/>
          <w:b/>
          <w:bCs/>
          <w:i/>
          <w:iCs/>
          <w:color w:val="0070C0"/>
          <w:u w:val="single"/>
        </w:rPr>
        <w:t>Synthèse :</w:t>
      </w:r>
      <w:r w:rsidR="00D710FC" w:rsidRPr="00605E65">
        <w:rPr>
          <w:rFonts w:asciiTheme="minorHAnsi" w:hAnsiTheme="minorHAnsi" w:cstheme="minorHAnsi"/>
          <w:b/>
          <w:bCs/>
          <w:i/>
          <w:iCs/>
          <w:color w:val="0070C0"/>
        </w:rPr>
        <w:t xml:space="preserve"> </w:t>
      </w:r>
      <w:r w:rsidRPr="00605E65">
        <w:rPr>
          <w:rFonts w:asciiTheme="minorHAnsi" w:hAnsiTheme="minorHAnsi" w:cstheme="minorHAnsi"/>
        </w:rPr>
        <w:t xml:space="preserve">Maintenant que </w:t>
      </w:r>
      <w:r w:rsidR="00236861" w:rsidRPr="00605E65">
        <w:rPr>
          <w:rFonts w:asciiTheme="minorHAnsi" w:hAnsiTheme="minorHAnsi" w:cstheme="minorHAnsi"/>
        </w:rPr>
        <w:t>tu as les</w:t>
      </w:r>
      <w:r w:rsidRPr="00605E65">
        <w:rPr>
          <w:rFonts w:asciiTheme="minorHAnsi" w:hAnsiTheme="minorHAnsi" w:cstheme="minorHAnsi"/>
        </w:rPr>
        <w:t xml:space="preserve"> idées claires</w:t>
      </w:r>
      <w:r w:rsidR="00236861" w:rsidRPr="00605E65">
        <w:rPr>
          <w:rFonts w:asciiTheme="minorHAnsi" w:hAnsiTheme="minorHAnsi" w:cstheme="minorHAnsi"/>
        </w:rPr>
        <w:t xml:space="preserve"> sur l’énergie, ses formes et ses ressources</w:t>
      </w:r>
      <w:r w:rsidRPr="00605E65">
        <w:rPr>
          <w:rFonts w:asciiTheme="minorHAnsi" w:hAnsiTheme="minorHAnsi" w:cstheme="minorHAnsi"/>
        </w:rPr>
        <w:t>, essay</w:t>
      </w:r>
      <w:r w:rsidR="00236861" w:rsidRPr="00605E65">
        <w:rPr>
          <w:rFonts w:asciiTheme="minorHAnsi" w:hAnsiTheme="minorHAnsi" w:cstheme="minorHAnsi"/>
        </w:rPr>
        <w:t>e</w:t>
      </w:r>
      <w:r w:rsidRPr="00605E65">
        <w:rPr>
          <w:rFonts w:asciiTheme="minorHAnsi" w:hAnsiTheme="minorHAnsi" w:cstheme="minorHAnsi"/>
        </w:rPr>
        <w:t xml:space="preserve"> de répondre à la question d</w:t>
      </w:r>
      <w:r w:rsidR="00605E65">
        <w:rPr>
          <w:rFonts w:asciiTheme="minorHAnsi" w:hAnsiTheme="minorHAnsi" w:cstheme="minorHAnsi"/>
        </w:rPr>
        <w:t>’</w:t>
      </w:r>
      <w:r w:rsidRPr="00605E65">
        <w:rPr>
          <w:rFonts w:asciiTheme="minorHAnsi" w:hAnsiTheme="minorHAnsi" w:cstheme="minorHAnsi"/>
        </w:rPr>
        <w:t>Alejandro et Carla</w:t>
      </w:r>
      <w:r w:rsidR="002C32CF" w:rsidRPr="00605E65">
        <w:rPr>
          <w:rFonts w:asciiTheme="minorHAnsi" w:hAnsiTheme="minorHAnsi" w:cstheme="minorHAnsi"/>
        </w:rPr>
        <w:t> : « </w:t>
      </w:r>
      <w:r w:rsidR="00D710FC" w:rsidRPr="00605E65">
        <w:rPr>
          <w:rFonts w:asciiTheme="minorHAnsi" w:hAnsiTheme="minorHAnsi" w:cstheme="minorHAnsi"/>
        </w:rPr>
        <w:t>Est-ce que le fonctionnement du tramway et du bus de tourisme nécessite la même énergie ?</w:t>
      </w:r>
      <w:r w:rsidR="00605E65">
        <w:rPr>
          <w:rFonts w:asciiTheme="minorHAnsi" w:hAnsiTheme="minorHAnsi" w:cstheme="minorHAnsi"/>
        </w:rPr>
        <w:t xml:space="preserve"> </w:t>
      </w:r>
      <w:r w:rsidR="002C32CF" w:rsidRPr="00605E65">
        <w:rPr>
          <w:rFonts w:asciiTheme="minorHAnsi" w:hAnsiTheme="minorHAnsi" w:cstheme="minorHAnsi"/>
        </w:rPr>
        <w:t>»</w:t>
      </w:r>
    </w:p>
    <w:p>
      <w:pPr>
        <w:spacing w:before="60" w:after="60" w:line="360" w:lineRule="auto"/>
        <w:jc w:val="both"/>
      </w:pPr>
      <w:r>
        <w:rPr>
          <w:rFonts w:ascii="Belle Allure CE" w:hAnsi="Belle Allure CE" w:cs="Belle Allure CE"/>
          <w:b/>
          <w:bCs/>
          <w:color w:val="0A1F66"/>
          <w:sz w:val="20"/>
          <w:szCs w:val="20"/>
        </w:rPr>
        <w:t xml:space="preserve">Non, ils n’utilisent pas la même énergie. Le tramway fonctionne avec l’énergie électrique : il est relié aux câbles au-dessus des rails. Le bus de tourisme fonctionne avec l’énergie chimique du gazole, qui vient du pétrole et qui brûle dans son moteur. Les deux convertissent cette énergie en énergie cinétique pour avancer. Mais leurs ressources ne sont pas les mêmes : le pétrole est une ressource non renouvelable, alors que l’électricité peut être produite avec des ressources renouvelables comme le vent ou le Soleil.</w:t>
      </w:r>
    </w:p>
    <w:p w14:paraId="6073BDC0" w14:textId="77777777" w:rsidR="00605E65" w:rsidRDefault="00605E65" w:rsidP="00605E65">
      <w:pPr>
        <w:rPr>
          <w:rFonts w:asciiTheme="minorHAnsi" w:hAnsiTheme="minorHAnsi" w:cstheme="minorHAnsi"/>
          <w:sz w:val="12"/>
          <w:szCs w:val="12"/>
        </w:rPr>
      </w:pPr>
    </w:p>
    <w:p w14:paraId="57E33936" w14:textId="77777777" w:rsidR="00AA6C45" w:rsidRDefault="00AA6C45" w:rsidP="00605E65">
      <w:pPr>
        <w:rPr>
          <w:rFonts w:asciiTheme="minorHAnsi" w:hAnsiTheme="minorHAnsi" w:cstheme="minorHAnsi"/>
          <w:sz w:val="12"/>
          <w:szCs w:val="12"/>
        </w:rPr>
      </w:pPr>
    </w:p>
    <w:p>
      <w:pPr>
        <w:pageBreakBefore/>
        <w:spacing w:before="0" w:after="0" w:line="20" w:lineRule="exact"/>
        <w:rPr>
          <w:sz w:val="2"/>
          <w:szCs w:val="2"/>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605E65" w:rsidRPr="00605E65" w14:paraId="0276E7D2" w14:textId="77777777" w:rsidTr="00253D3F">
        <w:tc>
          <w:tcPr>
            <w:tcW w:w="10790" w:type="dxa"/>
            <w:shd w:val="clear" w:color="auto" w:fill="FDE9D9" w:themeFill="accent6" w:themeFillTint="33"/>
          </w:tcPr>
          <w:p w14:paraId="560E6CF5" w14:textId="60A9C5DA" w:rsidR="00605E65" w:rsidRPr="00605E65" w:rsidRDefault="00605E65" w:rsidP="00605E65">
            <w:pPr>
              <w:rPr>
                <w:rFonts w:ascii="Aptos" w:hAnsi="Aptos"/>
              </w:rPr>
            </w:pPr>
            <w:r>
              <w:rPr>
                <w:rFonts w:ascii="Aptos" w:hAnsi="Aptos"/>
              </w:rPr>
              <w:t>Images à découper</w:t>
            </w:r>
          </w:p>
        </w:tc>
      </w:tr>
    </w:tbl>
    <w:p w14:paraId="647210A3" w14:textId="77777777" w:rsidR="009543C0" w:rsidRPr="00605E65" w:rsidRDefault="009543C0">
      <w:pPr>
        <w:rPr>
          <w:rFonts w:asciiTheme="minorHAnsi" w:hAnsiTheme="minorHAnsi" w:cstheme="minorHAnsi"/>
          <w:sz w:val="12"/>
          <w:szCs w:val="12"/>
        </w:rPr>
      </w:pPr>
    </w:p>
    <w:tbl>
      <w:tblPr>
        <w:tblStyle w:val="Grilledutableau"/>
        <w:tblW w:w="5000" w:type="pct"/>
        <w:tblLayout w:type="fixed"/>
        <w:tblLook w:val="04A0" w:firstRow="1" w:lastRow="0" w:firstColumn="1" w:lastColumn="0" w:noHBand="0" w:noVBand="1"/>
      </w:tblPr>
      <w:tblGrid>
        <w:gridCol w:w="3596"/>
        <w:gridCol w:w="3597"/>
        <w:gridCol w:w="3597"/>
      </w:tblGrid>
      <w:tr w:rsidR="009543C0" w:rsidRPr="003933AB" w14:paraId="0DF9E429" w14:textId="77777777" w:rsidTr="003933AB">
        <w:trPr>
          <w:trHeight w:val="222"/>
        </w:trPr>
        <w:tc>
          <w:tcPr>
            <w:tcW w:w="1666" w:type="pct"/>
            <w:vAlign w:val="center"/>
          </w:tcPr>
          <w:p w14:paraId="24847C66" w14:textId="3BC528E3" w:rsidR="00C44A5E" w:rsidRPr="003933AB" w:rsidRDefault="00C44A5E" w:rsidP="003933AB">
            <w:pPr>
              <w:spacing w:before="60"/>
              <w:jc w:val="center"/>
              <w:rPr>
                <w:rFonts w:ascii="Belle Allure CE" w:hAnsi="Belle Allure CE"/>
                <w:b/>
                <w:bCs/>
                <w:noProof/>
                <w:sz w:val="16"/>
                <w:szCs w:val="16"/>
              </w:rPr>
            </w:pPr>
            <w:r w:rsidRPr="003933AB">
              <w:rPr>
                <w:rFonts w:ascii="Belle Allure CE" w:hAnsi="Belle Allure CE" w:cstheme="minorHAnsi"/>
                <w:b/>
                <w:bCs/>
                <w:sz w:val="16"/>
                <w:szCs w:val="16"/>
              </w:rPr>
              <w:t>Un champ d’éoliennes</w:t>
            </w:r>
          </w:p>
        </w:tc>
        <w:tc>
          <w:tcPr>
            <w:tcW w:w="1667" w:type="pct"/>
            <w:vAlign w:val="center"/>
          </w:tcPr>
          <w:p w14:paraId="09A50AEF" w14:textId="5481F2AD" w:rsidR="00C44A5E" w:rsidRPr="003933AB" w:rsidRDefault="00C44A5E" w:rsidP="003933AB">
            <w:pPr>
              <w:spacing w:before="60"/>
              <w:jc w:val="center"/>
              <w:rPr>
                <w:rFonts w:ascii="Belle Allure CE" w:hAnsi="Belle Allure CE"/>
                <w:b/>
                <w:bCs/>
                <w:noProof/>
                <w:sz w:val="16"/>
                <w:szCs w:val="16"/>
              </w:rPr>
            </w:pPr>
            <w:r w:rsidRPr="003933AB">
              <w:rPr>
                <w:rFonts w:ascii="Belle Allure CE" w:hAnsi="Belle Allure CE" w:cstheme="minorHAnsi"/>
                <w:b/>
                <w:bCs/>
                <w:sz w:val="16"/>
                <w:szCs w:val="16"/>
              </w:rPr>
              <w:t>Le Soleil</w:t>
            </w:r>
          </w:p>
        </w:tc>
        <w:tc>
          <w:tcPr>
            <w:tcW w:w="1667" w:type="pct"/>
            <w:vAlign w:val="center"/>
          </w:tcPr>
          <w:p w14:paraId="1BA116F1" w14:textId="3D5E6961" w:rsidR="00C44A5E" w:rsidRPr="003933AB" w:rsidRDefault="00C44A5E" w:rsidP="003933AB">
            <w:pPr>
              <w:spacing w:before="60"/>
              <w:jc w:val="center"/>
              <w:rPr>
                <w:rFonts w:ascii="Belle Allure CE" w:hAnsi="Belle Allure CE" w:cstheme="minorHAnsi"/>
                <w:b/>
                <w:bCs/>
                <w:sz w:val="16"/>
                <w:szCs w:val="16"/>
              </w:rPr>
            </w:pPr>
            <w:r w:rsidRPr="003933AB">
              <w:rPr>
                <w:rFonts w:ascii="Belle Allure CE" w:hAnsi="Belle Allure CE" w:cstheme="minorHAnsi"/>
                <w:b/>
                <w:bCs/>
                <w:sz w:val="16"/>
                <w:szCs w:val="16"/>
              </w:rPr>
              <w:t>Un barrage hydroélectrique</w:t>
            </w:r>
          </w:p>
        </w:tc>
      </w:tr>
      <w:tr w:rsidR="000A61C5" w:rsidRPr="003933AB" w14:paraId="0122766A" w14:textId="77777777" w:rsidTr="003933AB">
        <w:trPr>
          <w:trHeight w:val="2231"/>
        </w:trPr>
        <w:tc>
          <w:tcPr>
            <w:tcW w:w="1666" w:type="pct"/>
            <w:vAlign w:val="center"/>
          </w:tcPr>
          <w:p w14:paraId="18AD9D54" w14:textId="40E206D8" w:rsidR="00511B67" w:rsidRPr="003933AB" w:rsidRDefault="004F4F6E" w:rsidP="003933AB">
            <w:pPr>
              <w:spacing w:before="120" w:after="120"/>
              <w:jc w:val="center"/>
              <w:rPr>
                <w:rFonts w:ascii="Belle Allure CE" w:hAnsi="Belle Allure CE" w:cstheme="minorHAnsi"/>
                <w:b/>
                <w:bCs/>
                <w:sz w:val="16"/>
                <w:szCs w:val="16"/>
              </w:rPr>
            </w:pPr>
            <w:r w:rsidRPr="003933AB">
              <w:rPr>
                <w:rFonts w:ascii="Belle Allure CE" w:hAnsi="Belle Allure CE"/>
                <w:b/>
                <w:bCs/>
                <w:noProof/>
                <w:sz w:val="16"/>
                <w:szCs w:val="16"/>
              </w:rPr>
              <w:drawing>
                <wp:inline distT="0" distB="0" distL="0" distR="0" wp14:anchorId="3A2D6316" wp14:editId="110275C6">
                  <wp:extent cx="1980000" cy="1296000"/>
                  <wp:effectExtent l="0" t="0" r="1270" b="0"/>
                  <wp:docPr id="17049309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4930912" name=""/>
                          <pic:cNvPicPr/>
                        </pic:nvPicPr>
                        <pic:blipFill>
                          <a:blip r:embed="rId13"/>
                          <a:stretch>
                            <a:fillRect/>
                          </a:stretch>
                        </pic:blipFill>
                        <pic:spPr>
                          <a:xfrm>
                            <a:off x="0" y="0"/>
                            <a:ext cx="1980000" cy="1296000"/>
                          </a:xfrm>
                          <a:prstGeom prst="rect">
                            <a:avLst/>
                          </a:prstGeom>
                        </pic:spPr>
                      </pic:pic>
                    </a:graphicData>
                  </a:graphic>
                </wp:inline>
              </w:drawing>
            </w:r>
          </w:p>
        </w:tc>
        <w:tc>
          <w:tcPr>
            <w:tcW w:w="1667" w:type="pct"/>
            <w:vAlign w:val="center"/>
          </w:tcPr>
          <w:p w14:paraId="57796A38" w14:textId="46B7045D" w:rsidR="00C44A5E" w:rsidRPr="003933AB" w:rsidRDefault="00C44A5E" w:rsidP="003933AB">
            <w:pPr>
              <w:spacing w:before="120" w:after="120"/>
              <w:jc w:val="center"/>
              <w:rPr>
                <w:rFonts w:ascii="Belle Allure CE" w:hAnsi="Belle Allure CE" w:cstheme="minorHAnsi"/>
                <w:b/>
                <w:bCs/>
                <w:sz w:val="16"/>
                <w:szCs w:val="16"/>
              </w:rPr>
            </w:pPr>
            <w:r w:rsidRPr="003933AB">
              <w:rPr>
                <w:rFonts w:ascii="Belle Allure CE" w:hAnsi="Belle Allure CE"/>
                <w:b/>
                <w:bCs/>
                <w:noProof/>
                <w:sz w:val="16"/>
                <w:szCs w:val="16"/>
              </w:rPr>
              <w:drawing>
                <wp:inline distT="0" distB="0" distL="0" distR="0" wp14:anchorId="15842340" wp14:editId="60A2E5A6">
                  <wp:extent cx="1980000" cy="1296000"/>
                  <wp:effectExtent l="0" t="0" r="1270" b="0"/>
                  <wp:docPr id="482581838" name="Image 6" descr="Éruptions à la surface du solei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hoto" descr="Éruptions à la surface du solei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1980000" cy="1296000"/>
                          </a:xfrm>
                          <a:prstGeom prst="rect">
                            <a:avLst/>
                          </a:prstGeom>
                          <a:noFill/>
                          <a:ln>
                            <a:noFill/>
                          </a:ln>
                        </pic:spPr>
                      </pic:pic>
                    </a:graphicData>
                  </a:graphic>
                </wp:inline>
              </w:drawing>
            </w:r>
          </w:p>
        </w:tc>
        <w:tc>
          <w:tcPr>
            <w:tcW w:w="1667" w:type="pct"/>
            <w:vAlign w:val="center"/>
          </w:tcPr>
          <w:p w14:paraId="67ECC3DA" w14:textId="35993870" w:rsidR="00511B67" w:rsidRPr="003933AB" w:rsidRDefault="00C44A5E" w:rsidP="003933AB">
            <w:pPr>
              <w:spacing w:before="120" w:after="120"/>
              <w:jc w:val="center"/>
              <w:rPr>
                <w:rFonts w:ascii="Belle Allure CE" w:hAnsi="Belle Allure CE" w:cstheme="minorHAnsi"/>
                <w:b/>
                <w:bCs/>
                <w:sz w:val="16"/>
                <w:szCs w:val="16"/>
              </w:rPr>
            </w:pPr>
            <w:r w:rsidRPr="003933AB">
              <w:rPr>
                <w:rFonts w:ascii="Belle Allure CE" w:hAnsi="Belle Allure CE"/>
                <w:b/>
                <w:bCs/>
                <w:noProof/>
                <w:sz w:val="16"/>
                <w:szCs w:val="16"/>
              </w:rPr>
              <w:drawing>
                <wp:inline distT="0" distB="0" distL="0" distR="0" wp14:anchorId="5216F32F" wp14:editId="38267BC2">
                  <wp:extent cx="1980000" cy="1296000"/>
                  <wp:effectExtent l="0" t="0" r="1270" b="0"/>
                  <wp:docPr id="126436980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4369802" name="Image 1"/>
                          <pic:cNvPicPr/>
                        </pic:nvPicPr>
                        <pic:blipFill>
                          <a:blip r:embed="rId15">
                            <a:extLst>
                              <a:ext uri="{28A0092B-C50C-407E-A947-70E740481C1C}">
                                <a14:useLocalDpi xmlns:a14="http://schemas.microsoft.com/office/drawing/2010/main" val="0"/>
                              </a:ext>
                            </a:extLst>
                          </a:blip>
                          <a:srcRect l="4467" r="4467"/>
                          <a:stretch>
                            <a:fillRect/>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r>
      <w:tr w:rsidR="006E7888" w:rsidRPr="003933AB" w14:paraId="5CEA6F14" w14:textId="77777777" w:rsidTr="003933AB">
        <w:trPr>
          <w:trHeight w:val="222"/>
        </w:trPr>
        <w:tc>
          <w:tcPr>
            <w:tcW w:w="1666" w:type="pct"/>
            <w:vAlign w:val="center"/>
          </w:tcPr>
          <w:p w14:paraId="2225696C" w14:textId="6EAB207D" w:rsidR="00511B67" w:rsidRPr="003933AB" w:rsidRDefault="004A6DA0" w:rsidP="003933AB">
            <w:pPr>
              <w:spacing w:before="60" w:after="60"/>
              <w:jc w:val="center"/>
              <w:rPr>
                <w:rFonts w:ascii="Belle Allure CE" w:hAnsi="Belle Allure CE" w:cstheme="minorHAnsi"/>
                <w:b/>
                <w:bCs/>
                <w:sz w:val="16"/>
                <w:szCs w:val="16"/>
              </w:rPr>
            </w:pPr>
            <w:r w:rsidRPr="003933AB">
              <w:rPr>
                <w:rFonts w:ascii="Belle Allure CE" w:hAnsi="Belle Allure CE" w:cstheme="minorHAnsi"/>
                <w:b/>
                <w:bCs/>
                <w:sz w:val="16"/>
                <w:szCs w:val="16"/>
              </w:rPr>
              <w:t>Une forêt</w:t>
            </w:r>
          </w:p>
        </w:tc>
        <w:tc>
          <w:tcPr>
            <w:tcW w:w="1667" w:type="pct"/>
            <w:vAlign w:val="center"/>
          </w:tcPr>
          <w:p w14:paraId="104A0E75" w14:textId="3EB24EBE" w:rsidR="00511B67" w:rsidRPr="003933AB" w:rsidRDefault="004A6DA0" w:rsidP="003933AB">
            <w:pPr>
              <w:spacing w:before="60" w:after="60"/>
              <w:jc w:val="center"/>
              <w:rPr>
                <w:rFonts w:ascii="Belle Allure CE" w:hAnsi="Belle Allure CE" w:cstheme="minorHAnsi"/>
                <w:b/>
                <w:bCs/>
                <w:sz w:val="16"/>
                <w:szCs w:val="16"/>
              </w:rPr>
            </w:pPr>
            <w:r w:rsidRPr="003933AB">
              <w:rPr>
                <w:rFonts w:ascii="Belle Allure CE" w:hAnsi="Belle Allure CE" w:cstheme="minorHAnsi"/>
                <w:b/>
                <w:bCs/>
                <w:sz w:val="16"/>
                <w:szCs w:val="16"/>
              </w:rPr>
              <w:t>Un puit de pétrole</w:t>
            </w:r>
          </w:p>
        </w:tc>
        <w:tc>
          <w:tcPr>
            <w:tcW w:w="1667" w:type="pct"/>
            <w:vAlign w:val="center"/>
          </w:tcPr>
          <w:p w14:paraId="041962A8" w14:textId="7C926E15" w:rsidR="00511B67" w:rsidRPr="003933AB" w:rsidRDefault="004A6DA0" w:rsidP="003933AB">
            <w:pPr>
              <w:spacing w:before="60" w:after="60"/>
              <w:jc w:val="center"/>
              <w:rPr>
                <w:rFonts w:ascii="Belle Allure CE" w:hAnsi="Belle Allure CE" w:cstheme="minorHAnsi"/>
                <w:b/>
                <w:bCs/>
                <w:sz w:val="16"/>
                <w:szCs w:val="16"/>
              </w:rPr>
            </w:pPr>
            <w:r w:rsidRPr="003933AB">
              <w:rPr>
                <w:rFonts w:ascii="Belle Allure CE" w:hAnsi="Belle Allure CE" w:cstheme="minorHAnsi"/>
                <w:b/>
                <w:bCs/>
                <w:sz w:val="16"/>
                <w:szCs w:val="16"/>
              </w:rPr>
              <w:t>Une source chaude</w:t>
            </w:r>
          </w:p>
        </w:tc>
      </w:tr>
      <w:tr w:rsidR="000A61C5" w:rsidRPr="003933AB" w14:paraId="6A59201C" w14:textId="77777777" w:rsidTr="003933AB">
        <w:trPr>
          <w:trHeight w:val="2231"/>
        </w:trPr>
        <w:tc>
          <w:tcPr>
            <w:tcW w:w="1666" w:type="pct"/>
            <w:vAlign w:val="center"/>
          </w:tcPr>
          <w:p w14:paraId="28B4429F" w14:textId="2B759124" w:rsidR="00511B67" w:rsidRPr="003933AB" w:rsidRDefault="004A6DA0" w:rsidP="003933AB">
            <w:pPr>
              <w:spacing w:before="120" w:after="120"/>
              <w:jc w:val="center"/>
              <w:rPr>
                <w:rFonts w:ascii="Belle Allure CE" w:hAnsi="Belle Allure CE" w:cstheme="minorHAnsi"/>
                <w:b/>
                <w:bCs/>
                <w:sz w:val="16"/>
                <w:szCs w:val="16"/>
              </w:rPr>
            </w:pPr>
            <w:r w:rsidRPr="003933AB">
              <w:rPr>
                <w:rFonts w:ascii="Belle Allure CE" w:hAnsi="Belle Allure CE"/>
                <w:b/>
                <w:bCs/>
                <w:noProof/>
                <w:sz w:val="16"/>
                <w:szCs w:val="16"/>
              </w:rPr>
              <w:drawing>
                <wp:inline distT="0" distB="0" distL="0" distR="0" wp14:anchorId="584DDB5B" wp14:editId="7589ADCB">
                  <wp:extent cx="1980000" cy="1296000"/>
                  <wp:effectExtent l="0" t="0" r="1270" b="0"/>
                  <wp:docPr id="212824782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8247825" name="Image 1"/>
                          <pic:cNvPicPr/>
                        </pic:nvPicPr>
                        <pic:blipFill>
                          <a:blip r:embed="rId16">
                            <a:extLst>
                              <a:ext uri="{28A0092B-C50C-407E-A947-70E740481C1C}">
                                <a14:useLocalDpi xmlns:a14="http://schemas.microsoft.com/office/drawing/2010/main" val="0"/>
                              </a:ext>
                            </a:extLst>
                          </a:blip>
                          <a:srcRect t="852" b="852"/>
                          <a:stretch>
                            <a:fillRect/>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c>
          <w:tcPr>
            <w:tcW w:w="1667" w:type="pct"/>
            <w:vAlign w:val="center"/>
          </w:tcPr>
          <w:p w14:paraId="266CA295" w14:textId="3D7093E8" w:rsidR="00511B67" w:rsidRPr="003933AB" w:rsidRDefault="004A6DA0" w:rsidP="003933AB">
            <w:pPr>
              <w:spacing w:before="120" w:after="120"/>
              <w:jc w:val="center"/>
              <w:rPr>
                <w:rFonts w:ascii="Belle Allure CE" w:hAnsi="Belle Allure CE" w:cstheme="minorHAnsi"/>
                <w:b/>
                <w:bCs/>
                <w:sz w:val="16"/>
                <w:szCs w:val="16"/>
              </w:rPr>
            </w:pPr>
            <w:r w:rsidRPr="003933AB">
              <w:rPr>
                <w:rFonts w:ascii="Belle Allure CE" w:hAnsi="Belle Allure CE"/>
                <w:b/>
                <w:bCs/>
                <w:noProof/>
                <w:sz w:val="16"/>
                <w:szCs w:val="16"/>
              </w:rPr>
              <w:drawing>
                <wp:inline distT="0" distB="0" distL="0" distR="0" wp14:anchorId="22E71262" wp14:editId="3EA325B8">
                  <wp:extent cx="1980000" cy="1296000"/>
                  <wp:effectExtent l="0" t="0" r="1270" b="0"/>
                  <wp:docPr id="114402595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4025951" name=""/>
                          <pic:cNvPicPr/>
                        </pic:nvPicPr>
                        <pic:blipFill rotWithShape="1">
                          <a:blip r:embed="rId17"/>
                          <a:srcRect r="4273"/>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c>
          <w:tcPr>
            <w:tcW w:w="1667" w:type="pct"/>
            <w:vAlign w:val="center"/>
          </w:tcPr>
          <w:p w14:paraId="30A5F949" w14:textId="2592A3C4" w:rsidR="00511B67" w:rsidRPr="003933AB" w:rsidRDefault="004A6DA0" w:rsidP="003933AB">
            <w:pPr>
              <w:spacing w:before="120" w:after="120"/>
              <w:jc w:val="center"/>
              <w:rPr>
                <w:rFonts w:ascii="Belle Allure CE" w:hAnsi="Belle Allure CE" w:cstheme="minorHAnsi"/>
                <w:b/>
                <w:bCs/>
                <w:sz w:val="16"/>
                <w:szCs w:val="16"/>
              </w:rPr>
            </w:pPr>
            <w:r w:rsidRPr="003933AB">
              <w:rPr>
                <w:rFonts w:ascii="Belle Allure CE" w:hAnsi="Belle Allure CE"/>
                <w:b/>
                <w:bCs/>
                <w:noProof/>
                <w:sz w:val="16"/>
                <w:szCs w:val="16"/>
              </w:rPr>
              <w:drawing>
                <wp:inline distT="0" distB="0" distL="0" distR="0" wp14:anchorId="05A16748" wp14:editId="33EE3842">
                  <wp:extent cx="1980000" cy="1296000"/>
                  <wp:effectExtent l="0" t="0" r="1270" b="0"/>
                  <wp:docPr id="9879648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7964833" name=""/>
                          <pic:cNvPicPr/>
                        </pic:nvPicPr>
                        <pic:blipFill>
                          <a:blip r:embed="rId18"/>
                          <a:stretch>
                            <a:fillRect/>
                          </a:stretch>
                        </pic:blipFill>
                        <pic:spPr>
                          <a:xfrm>
                            <a:off x="0" y="0"/>
                            <a:ext cx="1980000" cy="1296000"/>
                          </a:xfrm>
                          <a:prstGeom prst="rect">
                            <a:avLst/>
                          </a:prstGeom>
                        </pic:spPr>
                      </pic:pic>
                    </a:graphicData>
                  </a:graphic>
                </wp:inline>
              </w:drawing>
            </w:r>
          </w:p>
        </w:tc>
      </w:tr>
      <w:tr w:rsidR="006E7888" w:rsidRPr="003933AB" w14:paraId="194AEB97" w14:textId="77777777" w:rsidTr="003933AB">
        <w:trPr>
          <w:trHeight w:val="166"/>
        </w:trPr>
        <w:tc>
          <w:tcPr>
            <w:tcW w:w="1666" w:type="pct"/>
            <w:vAlign w:val="center"/>
          </w:tcPr>
          <w:p w14:paraId="5A783130" w14:textId="78D39CC6" w:rsidR="00511B67" w:rsidRPr="003933AB" w:rsidRDefault="004A6DA0" w:rsidP="003933AB">
            <w:pPr>
              <w:jc w:val="center"/>
              <w:rPr>
                <w:rFonts w:ascii="Belle Allure CE" w:hAnsi="Belle Allure CE" w:cstheme="minorHAnsi"/>
                <w:b/>
                <w:bCs/>
                <w:sz w:val="16"/>
                <w:szCs w:val="16"/>
              </w:rPr>
            </w:pPr>
            <w:r w:rsidRPr="003933AB">
              <w:rPr>
                <w:rFonts w:ascii="Belle Allure CE" w:hAnsi="Belle Allure CE" w:cstheme="minorHAnsi"/>
                <w:b/>
                <w:bCs/>
                <w:sz w:val="16"/>
                <w:szCs w:val="16"/>
              </w:rPr>
              <w:t>Une centrale nucléaire</w:t>
            </w:r>
          </w:p>
        </w:tc>
        <w:tc>
          <w:tcPr>
            <w:tcW w:w="1667" w:type="pct"/>
            <w:vAlign w:val="center"/>
          </w:tcPr>
          <w:p w14:paraId="5003F7D2" w14:textId="5C89277A" w:rsidR="00511B67" w:rsidRPr="003933AB" w:rsidRDefault="0065099F" w:rsidP="003933AB">
            <w:pPr>
              <w:jc w:val="center"/>
              <w:rPr>
                <w:rFonts w:ascii="Belle Allure CE" w:hAnsi="Belle Allure CE" w:cstheme="minorHAnsi"/>
                <w:b/>
                <w:bCs/>
                <w:sz w:val="16"/>
                <w:szCs w:val="16"/>
              </w:rPr>
            </w:pPr>
            <w:r w:rsidRPr="003933AB">
              <w:rPr>
                <w:rFonts w:ascii="Belle Allure CE" w:hAnsi="Belle Allure CE" w:cstheme="minorHAnsi"/>
                <w:b/>
                <w:bCs/>
                <w:sz w:val="16"/>
                <w:szCs w:val="16"/>
              </w:rPr>
              <w:t>Des déchets</w:t>
            </w:r>
          </w:p>
        </w:tc>
        <w:tc>
          <w:tcPr>
            <w:tcW w:w="1667" w:type="pct"/>
            <w:vAlign w:val="center"/>
          </w:tcPr>
          <w:p w14:paraId="43471705" w14:textId="6ED76099" w:rsidR="00511B67" w:rsidRPr="003933AB" w:rsidRDefault="0065099F" w:rsidP="003933AB">
            <w:pPr>
              <w:jc w:val="center"/>
              <w:rPr>
                <w:rFonts w:ascii="Belle Allure CE" w:hAnsi="Belle Allure CE" w:cstheme="minorHAnsi"/>
                <w:b/>
                <w:bCs/>
                <w:sz w:val="16"/>
                <w:szCs w:val="16"/>
              </w:rPr>
            </w:pPr>
            <w:r w:rsidRPr="003933AB">
              <w:rPr>
                <w:rFonts w:ascii="Belle Allure CE" w:hAnsi="Belle Allure CE" w:cstheme="minorHAnsi"/>
                <w:b/>
                <w:bCs/>
                <w:sz w:val="16"/>
                <w:szCs w:val="16"/>
              </w:rPr>
              <w:t>Un panneau photovoltaïque</w:t>
            </w:r>
          </w:p>
        </w:tc>
      </w:tr>
      <w:tr w:rsidR="0069535F" w:rsidRPr="003933AB" w14:paraId="6FCDADFC" w14:textId="77777777" w:rsidTr="003933AB">
        <w:trPr>
          <w:trHeight w:val="2231"/>
        </w:trPr>
        <w:tc>
          <w:tcPr>
            <w:tcW w:w="1666" w:type="pct"/>
            <w:vAlign w:val="center"/>
          </w:tcPr>
          <w:p w14:paraId="00214948" w14:textId="78A5B891" w:rsidR="004A6DA0" w:rsidRPr="003933AB" w:rsidRDefault="004A6DA0" w:rsidP="003933AB">
            <w:pPr>
              <w:spacing w:before="120" w:after="120"/>
              <w:jc w:val="center"/>
              <w:rPr>
                <w:rFonts w:ascii="Belle Allure CE" w:hAnsi="Belle Allure CE" w:cstheme="minorHAnsi"/>
                <w:b/>
                <w:bCs/>
                <w:sz w:val="16"/>
                <w:szCs w:val="16"/>
              </w:rPr>
            </w:pPr>
            <w:r w:rsidRPr="003933AB">
              <w:rPr>
                <w:rFonts w:ascii="Belle Allure CE" w:hAnsi="Belle Allure CE"/>
                <w:b/>
                <w:bCs/>
                <w:noProof/>
                <w:sz w:val="16"/>
                <w:szCs w:val="16"/>
              </w:rPr>
              <w:drawing>
                <wp:inline distT="0" distB="0" distL="0" distR="0" wp14:anchorId="08A698CD" wp14:editId="70C39D9A">
                  <wp:extent cx="1980000" cy="1296000"/>
                  <wp:effectExtent l="0" t="0" r="1270" b="0"/>
                  <wp:docPr id="10403687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0368707" name=""/>
                          <pic:cNvPicPr/>
                        </pic:nvPicPr>
                        <pic:blipFill rotWithShape="1">
                          <a:blip r:embed="rId19"/>
                          <a:srcRect l="581" r="14991"/>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c>
          <w:tcPr>
            <w:tcW w:w="1667" w:type="pct"/>
            <w:vAlign w:val="center"/>
          </w:tcPr>
          <w:p w14:paraId="1805070E" w14:textId="3A308939" w:rsidR="004A6DA0" w:rsidRPr="003933AB" w:rsidRDefault="0065099F" w:rsidP="003933AB">
            <w:pPr>
              <w:spacing w:before="120" w:after="120"/>
              <w:jc w:val="center"/>
              <w:rPr>
                <w:rFonts w:ascii="Belle Allure CE" w:hAnsi="Belle Allure CE" w:cstheme="minorHAnsi"/>
                <w:b/>
                <w:bCs/>
                <w:sz w:val="16"/>
                <w:szCs w:val="16"/>
              </w:rPr>
            </w:pPr>
            <w:r w:rsidRPr="003933AB">
              <w:rPr>
                <w:rFonts w:ascii="Belle Allure CE" w:hAnsi="Belle Allure CE"/>
                <w:b/>
                <w:bCs/>
                <w:noProof/>
                <w:sz w:val="16"/>
                <w:szCs w:val="16"/>
              </w:rPr>
              <w:drawing>
                <wp:inline distT="0" distB="0" distL="0" distR="0" wp14:anchorId="730D1D68" wp14:editId="68CD762C">
                  <wp:extent cx="1980000" cy="1296000"/>
                  <wp:effectExtent l="0" t="0" r="1270" b="0"/>
                  <wp:docPr id="1645377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537761" name="Image 1"/>
                          <pic:cNvPicPr/>
                        </pic:nvPicPr>
                        <pic:blipFill>
                          <a:blip r:embed="rId20">
                            <a:extLst>
                              <a:ext uri="{28A0092B-C50C-407E-A947-70E740481C1C}">
                                <a14:useLocalDpi xmlns:a14="http://schemas.microsoft.com/office/drawing/2010/main" val="0"/>
                              </a:ext>
                            </a:extLst>
                          </a:blip>
                          <a:stretch>
                            <a:fillRect/>
                          </a:stretch>
                        </pic:blipFill>
                        <pic:spPr>
                          <a:xfrm>
                            <a:off x="0" y="0"/>
                            <a:ext cx="1980000" cy="1296000"/>
                          </a:xfrm>
                          <a:prstGeom prst="rect">
                            <a:avLst/>
                          </a:prstGeom>
                        </pic:spPr>
                      </pic:pic>
                    </a:graphicData>
                  </a:graphic>
                </wp:inline>
              </w:drawing>
            </w:r>
          </w:p>
        </w:tc>
        <w:tc>
          <w:tcPr>
            <w:tcW w:w="1667" w:type="pct"/>
            <w:vAlign w:val="center"/>
          </w:tcPr>
          <w:p w14:paraId="13EC6AE6" w14:textId="2FAEC0CE" w:rsidR="004A6DA0" w:rsidRPr="003933AB" w:rsidRDefault="0065099F" w:rsidP="003933AB">
            <w:pPr>
              <w:spacing w:before="120" w:after="120"/>
              <w:jc w:val="center"/>
              <w:rPr>
                <w:rFonts w:ascii="Belle Allure CE" w:hAnsi="Belle Allure CE" w:cstheme="minorHAnsi"/>
                <w:b/>
                <w:bCs/>
                <w:sz w:val="16"/>
                <w:szCs w:val="16"/>
              </w:rPr>
            </w:pPr>
            <w:r w:rsidRPr="003933AB">
              <w:rPr>
                <w:rFonts w:ascii="Belle Allure CE" w:hAnsi="Belle Allure CE"/>
                <w:b/>
                <w:bCs/>
                <w:noProof/>
                <w:sz w:val="16"/>
                <w:szCs w:val="16"/>
              </w:rPr>
              <w:drawing>
                <wp:inline distT="0" distB="0" distL="0" distR="0" wp14:anchorId="5E276B09" wp14:editId="5D73FE22">
                  <wp:extent cx="1980000" cy="1296000"/>
                  <wp:effectExtent l="0" t="0" r="1270" b="0"/>
                  <wp:docPr id="108277238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2772381" name=""/>
                          <pic:cNvPicPr/>
                        </pic:nvPicPr>
                        <pic:blipFill rotWithShape="1">
                          <a:blip r:embed="rId21"/>
                          <a:srcRect r="12270"/>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r>
      <w:tr w:rsidR="0069535F" w:rsidRPr="003933AB" w14:paraId="3A0C1D11" w14:textId="77777777" w:rsidTr="003933AB">
        <w:trPr>
          <w:trHeight w:val="457"/>
        </w:trPr>
        <w:tc>
          <w:tcPr>
            <w:tcW w:w="1666" w:type="pct"/>
            <w:vAlign w:val="center"/>
          </w:tcPr>
          <w:p w14:paraId="66843AF5" w14:textId="61F8E127" w:rsidR="0065099F" w:rsidRPr="003933AB" w:rsidRDefault="00B22473" w:rsidP="003933AB">
            <w:pPr>
              <w:spacing w:before="60"/>
              <w:jc w:val="center"/>
              <w:rPr>
                <w:rFonts w:ascii="Belle Allure CE" w:hAnsi="Belle Allure CE" w:cstheme="minorHAnsi"/>
                <w:b/>
                <w:bCs/>
                <w:sz w:val="16"/>
                <w:szCs w:val="16"/>
              </w:rPr>
            </w:pPr>
            <w:r w:rsidRPr="003933AB">
              <w:rPr>
                <w:rFonts w:ascii="Belle Allure CE" w:hAnsi="Belle Allure CE" w:cstheme="minorHAnsi"/>
                <w:b/>
                <w:bCs/>
                <w:sz w:val="16"/>
                <w:szCs w:val="16"/>
              </w:rPr>
              <w:t>Des b</w:t>
            </w:r>
            <w:r w:rsidR="0065099F" w:rsidRPr="003933AB">
              <w:rPr>
                <w:rFonts w:ascii="Belle Allure CE" w:hAnsi="Belle Allure CE" w:cstheme="minorHAnsi"/>
                <w:b/>
                <w:bCs/>
                <w:sz w:val="16"/>
                <w:szCs w:val="16"/>
              </w:rPr>
              <w:t>outeilles de gaz</w:t>
            </w:r>
          </w:p>
        </w:tc>
        <w:tc>
          <w:tcPr>
            <w:tcW w:w="1667" w:type="pct"/>
            <w:vAlign w:val="center"/>
          </w:tcPr>
          <w:p w14:paraId="79D6B5B9" w14:textId="3504ADBA" w:rsidR="0065099F" w:rsidRPr="003933AB" w:rsidRDefault="00B22473" w:rsidP="003933AB">
            <w:pPr>
              <w:spacing w:before="60"/>
              <w:jc w:val="center"/>
              <w:rPr>
                <w:rFonts w:ascii="Belle Allure CE" w:hAnsi="Belle Allure CE" w:cstheme="minorHAnsi"/>
                <w:b/>
                <w:bCs/>
                <w:sz w:val="16"/>
                <w:szCs w:val="16"/>
              </w:rPr>
            </w:pPr>
            <w:r w:rsidRPr="003933AB">
              <w:rPr>
                <w:rFonts w:ascii="Belle Allure CE" w:hAnsi="Belle Allure CE" w:cstheme="minorHAnsi"/>
                <w:b/>
                <w:bCs/>
                <w:sz w:val="16"/>
                <w:szCs w:val="16"/>
              </w:rPr>
              <w:t>Une mine de charbon</w:t>
            </w:r>
          </w:p>
        </w:tc>
        <w:tc>
          <w:tcPr>
            <w:tcW w:w="1667" w:type="pct"/>
            <w:vAlign w:val="center"/>
          </w:tcPr>
          <w:p w14:paraId="3D06698D" w14:textId="1383CF55" w:rsidR="0065099F" w:rsidRPr="003933AB" w:rsidRDefault="00B22473" w:rsidP="003933AB">
            <w:pPr>
              <w:spacing w:before="60"/>
              <w:jc w:val="center"/>
              <w:rPr>
                <w:rFonts w:ascii="Belle Allure CE" w:hAnsi="Belle Allure CE" w:cstheme="minorHAnsi"/>
                <w:b/>
                <w:bCs/>
                <w:sz w:val="16"/>
                <w:szCs w:val="16"/>
              </w:rPr>
            </w:pPr>
            <w:r w:rsidRPr="003933AB">
              <w:rPr>
                <w:rFonts w:ascii="Belle Allure CE" w:hAnsi="Belle Allure CE" w:cstheme="minorHAnsi"/>
                <w:b/>
                <w:bCs/>
                <w:sz w:val="16"/>
                <w:szCs w:val="16"/>
              </w:rPr>
              <w:t>Un moulin hydraulique</w:t>
            </w:r>
          </w:p>
        </w:tc>
      </w:tr>
      <w:tr w:rsidR="0069535F" w:rsidRPr="003933AB" w14:paraId="57106F6E" w14:textId="77777777" w:rsidTr="003933AB">
        <w:trPr>
          <w:trHeight w:val="2231"/>
        </w:trPr>
        <w:tc>
          <w:tcPr>
            <w:tcW w:w="1666" w:type="pct"/>
            <w:vAlign w:val="center"/>
          </w:tcPr>
          <w:p w14:paraId="0B7C07AC" w14:textId="3D8D3DDC" w:rsidR="0065099F" w:rsidRPr="003933AB" w:rsidRDefault="0065099F" w:rsidP="003933AB">
            <w:pPr>
              <w:spacing w:before="120" w:after="120"/>
              <w:jc w:val="center"/>
              <w:rPr>
                <w:rFonts w:ascii="Belle Allure CE" w:hAnsi="Belle Allure CE"/>
                <w:b/>
                <w:bCs/>
                <w:noProof/>
                <w:sz w:val="16"/>
                <w:szCs w:val="16"/>
              </w:rPr>
            </w:pPr>
            <w:r w:rsidRPr="003933AB">
              <w:rPr>
                <w:rFonts w:ascii="Belle Allure CE" w:hAnsi="Belle Allure CE"/>
                <w:b/>
                <w:bCs/>
                <w:noProof/>
                <w:sz w:val="16"/>
                <w:szCs w:val="16"/>
              </w:rPr>
              <w:drawing>
                <wp:inline distT="0" distB="0" distL="0" distR="0" wp14:anchorId="6E8AE64E" wp14:editId="12E8AA7F">
                  <wp:extent cx="1980000" cy="1296000"/>
                  <wp:effectExtent l="0" t="0" r="1270" b="0"/>
                  <wp:docPr id="1657460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746014" name="Image 1"/>
                          <pic:cNvPicPr/>
                        </pic:nvPicPr>
                        <pic:blipFill>
                          <a:blip r:embed="rId22">
                            <a:extLst>
                              <a:ext uri="{28A0092B-C50C-407E-A947-70E740481C1C}">
                                <a14:useLocalDpi xmlns:a14="http://schemas.microsoft.com/office/drawing/2010/main" val="0"/>
                              </a:ext>
                            </a:extLst>
                          </a:blip>
                          <a:stretch>
                            <a:fillRect/>
                          </a:stretch>
                        </pic:blipFill>
                        <pic:spPr>
                          <a:xfrm>
                            <a:off x="0" y="0"/>
                            <a:ext cx="1980000" cy="1296000"/>
                          </a:xfrm>
                          <a:prstGeom prst="rect">
                            <a:avLst/>
                          </a:prstGeom>
                        </pic:spPr>
                      </pic:pic>
                    </a:graphicData>
                  </a:graphic>
                </wp:inline>
              </w:drawing>
            </w:r>
          </w:p>
        </w:tc>
        <w:tc>
          <w:tcPr>
            <w:tcW w:w="1667" w:type="pct"/>
            <w:vAlign w:val="center"/>
          </w:tcPr>
          <w:p w14:paraId="303F081C" w14:textId="7511B1F8" w:rsidR="0065099F" w:rsidRPr="003933AB" w:rsidRDefault="00B22473" w:rsidP="003933AB">
            <w:pPr>
              <w:spacing w:before="120" w:after="120"/>
              <w:jc w:val="center"/>
              <w:rPr>
                <w:rFonts w:ascii="Belle Allure CE" w:hAnsi="Belle Allure CE" w:cstheme="minorHAnsi"/>
                <w:b/>
                <w:bCs/>
                <w:sz w:val="16"/>
                <w:szCs w:val="16"/>
              </w:rPr>
            </w:pPr>
            <w:r w:rsidRPr="003933AB">
              <w:rPr>
                <w:rFonts w:ascii="Belle Allure CE" w:hAnsi="Belle Allure CE"/>
                <w:b/>
                <w:bCs/>
                <w:noProof/>
                <w:sz w:val="16"/>
                <w:szCs w:val="16"/>
              </w:rPr>
              <w:drawing>
                <wp:inline distT="0" distB="0" distL="0" distR="0" wp14:anchorId="42E5731A" wp14:editId="2234C3D6">
                  <wp:extent cx="1980000" cy="1296000"/>
                  <wp:effectExtent l="0" t="0" r="1270" b="0"/>
                  <wp:docPr id="148700953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7009538" name="Image 1"/>
                          <pic:cNvPicPr/>
                        </pic:nvPicPr>
                        <pic:blipFill>
                          <a:blip r:embed="rId23">
                            <a:extLst>
                              <a:ext uri="{28A0092B-C50C-407E-A947-70E740481C1C}">
                                <a14:useLocalDpi xmlns:a14="http://schemas.microsoft.com/office/drawing/2010/main" val="0"/>
                              </a:ext>
                            </a:extLst>
                          </a:blip>
                          <a:stretch>
                            <a:fillRect/>
                          </a:stretch>
                        </pic:blipFill>
                        <pic:spPr>
                          <a:xfrm>
                            <a:off x="0" y="0"/>
                            <a:ext cx="1980000" cy="1296000"/>
                          </a:xfrm>
                          <a:prstGeom prst="rect">
                            <a:avLst/>
                          </a:prstGeom>
                        </pic:spPr>
                      </pic:pic>
                    </a:graphicData>
                  </a:graphic>
                </wp:inline>
              </w:drawing>
            </w:r>
          </w:p>
        </w:tc>
        <w:tc>
          <w:tcPr>
            <w:tcW w:w="1667" w:type="pct"/>
            <w:vAlign w:val="center"/>
          </w:tcPr>
          <w:p w14:paraId="7D26DD9B" w14:textId="67965248" w:rsidR="0065099F" w:rsidRPr="003933AB" w:rsidRDefault="00B22473" w:rsidP="003933AB">
            <w:pPr>
              <w:spacing w:before="120" w:after="120"/>
              <w:jc w:val="center"/>
              <w:rPr>
                <w:rFonts w:ascii="Belle Allure CE" w:hAnsi="Belle Allure CE" w:cstheme="minorHAnsi"/>
                <w:b/>
                <w:bCs/>
                <w:sz w:val="16"/>
                <w:szCs w:val="16"/>
              </w:rPr>
            </w:pPr>
            <w:r w:rsidRPr="003933AB">
              <w:rPr>
                <w:rFonts w:ascii="Belle Allure CE" w:hAnsi="Belle Allure CE"/>
                <w:b/>
                <w:bCs/>
                <w:noProof/>
                <w:sz w:val="16"/>
                <w:szCs w:val="16"/>
              </w:rPr>
              <w:drawing>
                <wp:inline distT="0" distB="0" distL="0" distR="0" wp14:anchorId="0CDF80E2" wp14:editId="6CFACD82">
                  <wp:extent cx="1980000" cy="1296000"/>
                  <wp:effectExtent l="0" t="0" r="1270" b="0"/>
                  <wp:docPr id="91362835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628355" name=""/>
                          <pic:cNvPicPr/>
                        </pic:nvPicPr>
                        <pic:blipFill>
                          <a:blip r:embed="rId24"/>
                          <a:stretch>
                            <a:fillRect/>
                          </a:stretch>
                        </pic:blipFill>
                        <pic:spPr>
                          <a:xfrm>
                            <a:off x="0" y="0"/>
                            <a:ext cx="1980000" cy="1296000"/>
                          </a:xfrm>
                          <a:prstGeom prst="rect">
                            <a:avLst/>
                          </a:prstGeom>
                        </pic:spPr>
                      </pic:pic>
                    </a:graphicData>
                  </a:graphic>
                </wp:inline>
              </w:drawing>
            </w:r>
          </w:p>
        </w:tc>
      </w:tr>
      <w:tr w:rsidR="0069535F" w:rsidRPr="003933AB" w14:paraId="4BD5156B" w14:textId="77777777" w:rsidTr="003933AB">
        <w:trPr>
          <w:trHeight w:val="450"/>
        </w:trPr>
        <w:tc>
          <w:tcPr>
            <w:tcW w:w="1666" w:type="pct"/>
            <w:vAlign w:val="center"/>
          </w:tcPr>
          <w:p w14:paraId="53F32420" w14:textId="68C94F3D" w:rsidR="00B22473" w:rsidRPr="003933AB" w:rsidRDefault="00B22473" w:rsidP="003933AB">
            <w:pPr>
              <w:spacing w:before="60"/>
              <w:jc w:val="center"/>
              <w:rPr>
                <w:rFonts w:ascii="Belle Allure CE" w:hAnsi="Belle Allure CE" w:cstheme="minorHAnsi"/>
                <w:b/>
                <w:bCs/>
                <w:sz w:val="16"/>
                <w:szCs w:val="16"/>
              </w:rPr>
            </w:pPr>
            <w:r w:rsidRPr="003933AB">
              <w:rPr>
                <w:rFonts w:ascii="Belle Allure CE" w:hAnsi="Belle Allure CE" w:cstheme="minorHAnsi"/>
                <w:b/>
                <w:bCs/>
                <w:sz w:val="16"/>
                <w:szCs w:val="16"/>
              </w:rPr>
              <w:t>Une mine d’Uranium</w:t>
            </w:r>
          </w:p>
        </w:tc>
        <w:tc>
          <w:tcPr>
            <w:tcW w:w="1667" w:type="pct"/>
            <w:vAlign w:val="center"/>
          </w:tcPr>
          <w:p w14:paraId="31BDBE30" w14:textId="185A6617" w:rsidR="00B22473" w:rsidRPr="003933AB" w:rsidRDefault="0069535F" w:rsidP="003933AB">
            <w:pPr>
              <w:spacing w:before="60"/>
              <w:jc w:val="center"/>
              <w:rPr>
                <w:rFonts w:ascii="Belle Allure CE" w:hAnsi="Belle Allure CE" w:cstheme="minorHAnsi"/>
                <w:b/>
                <w:bCs/>
                <w:sz w:val="16"/>
                <w:szCs w:val="16"/>
              </w:rPr>
            </w:pPr>
            <w:r w:rsidRPr="003933AB">
              <w:rPr>
                <w:rFonts w:ascii="Belle Allure CE" w:hAnsi="Belle Allure CE" w:cstheme="minorHAnsi"/>
                <w:b/>
                <w:bCs/>
                <w:sz w:val="16"/>
                <w:szCs w:val="16"/>
              </w:rPr>
              <w:t>Du pain</w:t>
            </w:r>
          </w:p>
        </w:tc>
        <w:tc>
          <w:tcPr>
            <w:tcW w:w="1667" w:type="pct"/>
            <w:vAlign w:val="center"/>
          </w:tcPr>
          <w:p w14:paraId="5735F3C1" w14:textId="7F1E4120" w:rsidR="00B22473" w:rsidRPr="003933AB" w:rsidRDefault="00551B6A" w:rsidP="003933AB">
            <w:pPr>
              <w:spacing w:before="60"/>
              <w:jc w:val="center"/>
              <w:rPr>
                <w:rFonts w:ascii="Belle Allure CE" w:hAnsi="Belle Allure CE" w:cstheme="minorHAnsi"/>
                <w:b/>
                <w:bCs/>
                <w:sz w:val="16"/>
                <w:szCs w:val="16"/>
              </w:rPr>
            </w:pPr>
            <w:r w:rsidRPr="003933AB">
              <w:rPr>
                <w:rFonts w:ascii="Belle Allure CE" w:hAnsi="Belle Allure CE" w:cstheme="minorHAnsi"/>
                <w:b/>
                <w:bCs/>
                <w:sz w:val="16"/>
                <w:szCs w:val="16"/>
              </w:rPr>
              <w:t>Une horloge</w:t>
            </w:r>
          </w:p>
        </w:tc>
      </w:tr>
      <w:tr w:rsidR="0069535F" w:rsidRPr="003933AB" w14:paraId="30D6B06C" w14:textId="77777777" w:rsidTr="003933AB">
        <w:trPr>
          <w:trHeight w:val="2231"/>
        </w:trPr>
        <w:tc>
          <w:tcPr>
            <w:tcW w:w="1666" w:type="pct"/>
            <w:vAlign w:val="center"/>
          </w:tcPr>
          <w:p w14:paraId="1B511BF6" w14:textId="6167F858" w:rsidR="00B22473" w:rsidRPr="003933AB" w:rsidRDefault="00551B6A" w:rsidP="003933AB">
            <w:pPr>
              <w:spacing w:before="120" w:after="120"/>
              <w:jc w:val="center"/>
              <w:rPr>
                <w:rFonts w:ascii="Belle Allure CE" w:hAnsi="Belle Allure CE"/>
                <w:b/>
                <w:bCs/>
                <w:noProof/>
                <w:sz w:val="16"/>
                <w:szCs w:val="16"/>
              </w:rPr>
            </w:pPr>
            <w:r w:rsidRPr="003933AB">
              <w:rPr>
                <w:rFonts w:ascii="Belle Allure CE" w:hAnsi="Belle Allure CE"/>
                <w:b/>
                <w:bCs/>
                <w:noProof/>
                <w:sz w:val="16"/>
                <w:szCs w:val="16"/>
              </w:rPr>
              <w:drawing>
                <wp:inline distT="0" distB="0" distL="0" distR="0" wp14:anchorId="6CAF404D" wp14:editId="18FF2BBE">
                  <wp:extent cx="1980000" cy="1296000"/>
                  <wp:effectExtent l="0" t="0" r="1270" b="0"/>
                  <wp:docPr id="57001518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0015183" name=""/>
                          <pic:cNvPicPr/>
                        </pic:nvPicPr>
                        <pic:blipFill>
                          <a:blip r:embed="rId25"/>
                          <a:stretch>
                            <a:fillRect/>
                          </a:stretch>
                        </pic:blipFill>
                        <pic:spPr>
                          <a:xfrm>
                            <a:off x="0" y="0"/>
                            <a:ext cx="1980000" cy="1296000"/>
                          </a:xfrm>
                          <a:prstGeom prst="rect">
                            <a:avLst/>
                          </a:prstGeom>
                        </pic:spPr>
                      </pic:pic>
                    </a:graphicData>
                  </a:graphic>
                </wp:inline>
              </w:drawing>
            </w:r>
          </w:p>
        </w:tc>
        <w:tc>
          <w:tcPr>
            <w:tcW w:w="1667" w:type="pct"/>
            <w:vAlign w:val="center"/>
          </w:tcPr>
          <w:p w14:paraId="11AA7EB7" w14:textId="32E72BF6" w:rsidR="00B22473" w:rsidRPr="003933AB" w:rsidRDefault="0069535F" w:rsidP="003933AB">
            <w:pPr>
              <w:spacing w:before="120" w:after="120"/>
              <w:jc w:val="center"/>
              <w:rPr>
                <w:rFonts w:ascii="Belle Allure CE" w:hAnsi="Belle Allure CE"/>
                <w:b/>
                <w:bCs/>
                <w:noProof/>
                <w:sz w:val="16"/>
                <w:szCs w:val="16"/>
              </w:rPr>
            </w:pPr>
            <w:r w:rsidRPr="003933AB">
              <w:rPr>
                <w:rFonts w:ascii="Belle Allure CE" w:hAnsi="Belle Allure CE"/>
                <w:b/>
                <w:bCs/>
                <w:noProof/>
                <w:sz w:val="16"/>
                <w:szCs w:val="16"/>
              </w:rPr>
              <w:drawing>
                <wp:inline distT="0" distB="0" distL="0" distR="0" wp14:anchorId="698E3995" wp14:editId="2D056710">
                  <wp:extent cx="1980000" cy="1296000"/>
                  <wp:effectExtent l="0" t="0" r="1270" b="0"/>
                  <wp:docPr id="1388600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8600485" name=""/>
                          <pic:cNvPicPr/>
                        </pic:nvPicPr>
                        <pic:blipFill rotWithShape="1">
                          <a:blip r:embed="rId26"/>
                          <a:srcRect l="6467"/>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c>
          <w:tcPr>
            <w:tcW w:w="1667" w:type="pct"/>
            <w:vAlign w:val="center"/>
          </w:tcPr>
          <w:p w14:paraId="54CBFDDB" w14:textId="653D1D1A" w:rsidR="00B22473" w:rsidRPr="003933AB" w:rsidRDefault="00551B6A" w:rsidP="003933AB">
            <w:pPr>
              <w:spacing w:before="120" w:after="120"/>
              <w:jc w:val="center"/>
              <w:rPr>
                <w:rFonts w:ascii="Belle Allure CE" w:hAnsi="Belle Allure CE"/>
                <w:b/>
                <w:bCs/>
                <w:noProof/>
                <w:sz w:val="16"/>
                <w:szCs w:val="16"/>
              </w:rPr>
            </w:pPr>
            <w:r w:rsidRPr="003933AB">
              <w:rPr>
                <w:rFonts w:ascii="Belle Allure CE" w:hAnsi="Belle Allure CE"/>
                <w:b/>
                <w:bCs/>
                <w:noProof/>
                <w:sz w:val="16"/>
                <w:szCs w:val="16"/>
              </w:rPr>
              <w:drawing>
                <wp:inline distT="0" distB="0" distL="0" distR="0" wp14:anchorId="74924A9B" wp14:editId="7D5926D4">
                  <wp:extent cx="716629" cy="1294765"/>
                  <wp:effectExtent l="0" t="0" r="7620" b="635"/>
                  <wp:docPr id="714325959" name="Image 4" descr="Mecanisme horloge a po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canisme horloge a poid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27393" cy="1314213"/>
                          </a:xfrm>
                          <a:prstGeom prst="rect">
                            <a:avLst/>
                          </a:prstGeom>
                          <a:noFill/>
                          <a:ln>
                            <a:noFill/>
                          </a:ln>
                        </pic:spPr>
                      </pic:pic>
                    </a:graphicData>
                  </a:graphic>
                </wp:inline>
              </w:drawing>
            </w:r>
          </w:p>
        </w:tc>
      </w:tr>
    </w:tbl>
    <w:p w14:paraId="13A9765C" w14:textId="7F15FAB8" w:rsidR="00FF507B" w:rsidRPr="003933AB" w:rsidRDefault="00FF507B" w:rsidP="00FF507B">
      <w:pPr>
        <w:spacing w:after="120"/>
        <w:ind w:right="-1"/>
        <w:jc w:val="both"/>
        <w:rPr>
          <w:rFonts w:asciiTheme="minorHAnsi" w:hAnsiTheme="minorHAnsi" w:cstheme="minorHAnsi"/>
          <w:b/>
          <w:sz w:val="8"/>
          <w:szCs w:val="8"/>
        </w:rPr>
      </w:pPr>
    </w:p>
    <w:sectPr w:rsidR="00FF507B" w:rsidRPr="003933AB" w:rsidSect="00605E65">
      <w:pgSz w:w="12240" w:h="15840"/>
      <w:pgMar w:top="720" w:right="720" w:bottom="720" w:left="720" w:header="720" w:footer="28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08523D" w14:textId="77777777" w:rsidR="003C5888" w:rsidRDefault="003C5888" w:rsidP="00AB3717">
      <w:r>
        <w:separator/>
      </w:r>
    </w:p>
  </w:endnote>
  <w:endnote w:type="continuationSeparator" w:id="0">
    <w:p w14:paraId="4A626509" w14:textId="77777777" w:rsidR="003C5888" w:rsidRDefault="003C5888" w:rsidP="00AB3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20B0604020202020204"/>
    <w:charset w:val="00"/>
    <w:family w:val="auto"/>
    <w:pitch w:val="variable"/>
    <w:sig w:usb0="800000AF" w:usb1="1001ECEA"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Thorndale">
    <w:altName w:val="Times New Roman"/>
    <w:panose1 w:val="020B0604020202020204"/>
    <w:charset w:val="00"/>
    <w:family w:val="roman"/>
    <w:pitch w:val="variable"/>
  </w:font>
  <w:font w:name="HG Mincho Light J">
    <w:altName w:val="Calibri"/>
    <w:panose1 w:val="020B0604020202020204"/>
    <w:charset w:val="00"/>
    <w:family w:val="auto"/>
    <w:pitch w:val="variable"/>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masis MT Pro Light">
    <w:panose1 w:val="02040304050005020304"/>
    <w:charset w:val="4D"/>
    <w:family w:val="roman"/>
    <w:pitch w:val="variable"/>
    <w:sig w:usb0="A00000AF" w:usb1="4000205B"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Belle Allure CE">
    <w:panose1 w:val="02000803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6F0C69" w14:textId="77777777" w:rsidR="003C5888" w:rsidRDefault="003C5888" w:rsidP="00AB3717">
      <w:r>
        <w:separator/>
      </w:r>
    </w:p>
  </w:footnote>
  <w:footnote w:type="continuationSeparator" w:id="0">
    <w:p w14:paraId="713EA196" w14:textId="77777777" w:rsidR="003C5888" w:rsidRDefault="003C5888" w:rsidP="00AB3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w14:anchorId="334AD4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pt;height:9.1pt" o:bullet="t">
        <v:imagedata r:id="rId1" o:title="BD10267_"/>
      </v:shape>
    </w:pict>
  </w:numPicBullet>
  <w:numPicBullet w:numPicBulletId="1">
    <w:pict>
      <v:shape id="_x0000_i1026" type="#_x0000_t75" style="width:11.7pt;height:11.7pt" o:bullet="t">
        <v:imagedata r:id="rId2" o:title="mso32D9"/>
      </v:shape>
    </w:pict>
  </w:numPicBullet>
  <w:abstractNum w:abstractNumId="0"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OpenSymbol"/>
      </w:rPr>
    </w:lvl>
    <w:lvl w:ilvl="1">
      <w:start w:val="1"/>
      <w:numFmt w:val="bullet"/>
      <w:lvlText w:val="o"/>
      <w:lvlJc w:val="left"/>
      <w:pPr>
        <w:tabs>
          <w:tab w:val="num" w:pos="0"/>
        </w:tabs>
        <w:ind w:left="1440" w:hanging="360"/>
      </w:pPr>
      <w:rPr>
        <w:rFonts w:ascii="Courier New" w:hAnsi="Courier New" w:cs="OpenSymbol"/>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OpenSymbol"/>
      </w:rPr>
    </w:lvl>
    <w:lvl w:ilvl="4">
      <w:start w:val="1"/>
      <w:numFmt w:val="bullet"/>
      <w:lvlText w:val="o"/>
      <w:lvlJc w:val="left"/>
      <w:pPr>
        <w:tabs>
          <w:tab w:val="num" w:pos="0"/>
        </w:tabs>
        <w:ind w:left="3600" w:hanging="360"/>
      </w:pPr>
      <w:rPr>
        <w:rFonts w:ascii="Courier New" w:hAnsi="Courier New" w:cs="OpenSymbol"/>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OpenSymbol"/>
      </w:rPr>
    </w:lvl>
    <w:lvl w:ilvl="7">
      <w:start w:val="1"/>
      <w:numFmt w:val="bullet"/>
      <w:lvlText w:val="o"/>
      <w:lvlJc w:val="left"/>
      <w:pPr>
        <w:tabs>
          <w:tab w:val="num" w:pos="0"/>
        </w:tabs>
        <w:ind w:left="5760" w:hanging="360"/>
      </w:pPr>
      <w:rPr>
        <w:rFonts w:ascii="Courier New" w:hAnsi="Courier New" w:cs="OpenSymbol"/>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3"/>
    <w:multiLevelType w:val="multilevel"/>
    <w:tmpl w:val="00000003"/>
    <w:name w:val="WW8Num3"/>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5"/>
    <w:multiLevelType w:val="multilevel"/>
    <w:tmpl w:val="00000005"/>
    <w:name w:val="WW8Num5"/>
    <w:lvl w:ilvl="0">
      <w:start w:val="1"/>
      <w:numFmt w:val="bullet"/>
      <w:lvlText w:val=""/>
      <w:lvlJc w:val="left"/>
      <w:pPr>
        <w:tabs>
          <w:tab w:val="num" w:pos="0"/>
        </w:tabs>
        <w:ind w:left="720" w:hanging="360"/>
      </w:pPr>
      <w:rPr>
        <w:rFonts w:ascii="Symbol" w:hAnsi="Symbol" w:cs="OpenSymbol"/>
      </w:rPr>
    </w:lvl>
    <w:lvl w:ilvl="1">
      <w:start w:val="1"/>
      <w:numFmt w:val="bullet"/>
      <w:lvlText w:val="o"/>
      <w:lvlJc w:val="left"/>
      <w:pPr>
        <w:tabs>
          <w:tab w:val="num" w:pos="0"/>
        </w:tabs>
        <w:ind w:left="1440" w:hanging="360"/>
      </w:pPr>
      <w:rPr>
        <w:rFonts w:ascii="Courier New" w:hAnsi="Courier New" w:cs="OpenSymbol"/>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OpenSymbol"/>
      </w:rPr>
    </w:lvl>
    <w:lvl w:ilvl="4">
      <w:start w:val="1"/>
      <w:numFmt w:val="bullet"/>
      <w:lvlText w:val="o"/>
      <w:lvlJc w:val="left"/>
      <w:pPr>
        <w:tabs>
          <w:tab w:val="num" w:pos="0"/>
        </w:tabs>
        <w:ind w:left="3600" w:hanging="360"/>
      </w:pPr>
      <w:rPr>
        <w:rFonts w:ascii="Courier New" w:hAnsi="Courier New" w:cs="OpenSymbol"/>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OpenSymbol"/>
      </w:rPr>
    </w:lvl>
    <w:lvl w:ilvl="7">
      <w:start w:val="1"/>
      <w:numFmt w:val="bullet"/>
      <w:lvlText w:val="o"/>
      <w:lvlJc w:val="left"/>
      <w:pPr>
        <w:tabs>
          <w:tab w:val="num" w:pos="0"/>
        </w:tabs>
        <w:ind w:left="5760" w:hanging="360"/>
      </w:pPr>
      <w:rPr>
        <w:rFonts w:ascii="Courier New" w:hAnsi="Courier New" w:cs="OpenSymbol"/>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6"/>
    <w:multiLevelType w:val="multilevel"/>
    <w:tmpl w:val="54C8F1E2"/>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7"/>
    <w:multiLevelType w:val="multilevel"/>
    <w:tmpl w:val="00000007"/>
    <w:name w:val="WW8Num7"/>
    <w:lvl w:ilvl="0">
      <w:start w:val="1"/>
      <w:numFmt w:val="bullet"/>
      <w:lvlText w:val=""/>
      <w:lvlJc w:val="left"/>
      <w:pPr>
        <w:tabs>
          <w:tab w:val="num" w:pos="707"/>
        </w:tabs>
        <w:ind w:left="707" w:hanging="360"/>
      </w:pPr>
      <w:rPr>
        <w:rFonts w:ascii="Symbol" w:hAnsi="Symbol" w:cs="OpenSymbol"/>
      </w:rPr>
    </w:lvl>
    <w:lvl w:ilvl="1">
      <w:start w:val="1"/>
      <w:numFmt w:val="bullet"/>
      <w:lvlText w:val="◦"/>
      <w:lvlJc w:val="left"/>
      <w:pPr>
        <w:tabs>
          <w:tab w:val="num" w:pos="1067"/>
        </w:tabs>
        <w:ind w:left="1067" w:hanging="360"/>
      </w:pPr>
      <w:rPr>
        <w:rFonts w:ascii="OpenSymbol" w:hAnsi="OpenSymbol" w:cs="OpenSymbol"/>
      </w:rPr>
    </w:lvl>
    <w:lvl w:ilvl="2">
      <w:start w:val="1"/>
      <w:numFmt w:val="bullet"/>
      <w:lvlText w:val="▪"/>
      <w:lvlJc w:val="left"/>
      <w:pPr>
        <w:tabs>
          <w:tab w:val="num" w:pos="1427"/>
        </w:tabs>
        <w:ind w:left="1427" w:hanging="360"/>
      </w:pPr>
      <w:rPr>
        <w:rFonts w:ascii="OpenSymbol" w:hAnsi="OpenSymbol" w:cs="OpenSymbol"/>
      </w:rPr>
    </w:lvl>
    <w:lvl w:ilvl="3">
      <w:start w:val="1"/>
      <w:numFmt w:val="bullet"/>
      <w:lvlText w:val=""/>
      <w:lvlJc w:val="left"/>
      <w:pPr>
        <w:tabs>
          <w:tab w:val="num" w:pos="1787"/>
        </w:tabs>
        <w:ind w:left="1787" w:hanging="360"/>
      </w:pPr>
      <w:rPr>
        <w:rFonts w:ascii="Symbol" w:hAnsi="Symbol" w:cs="OpenSymbol"/>
      </w:rPr>
    </w:lvl>
    <w:lvl w:ilvl="4">
      <w:start w:val="1"/>
      <w:numFmt w:val="bullet"/>
      <w:lvlText w:val="◦"/>
      <w:lvlJc w:val="left"/>
      <w:pPr>
        <w:tabs>
          <w:tab w:val="num" w:pos="2147"/>
        </w:tabs>
        <w:ind w:left="2147" w:hanging="360"/>
      </w:pPr>
      <w:rPr>
        <w:rFonts w:ascii="OpenSymbol" w:hAnsi="OpenSymbol" w:cs="OpenSymbol"/>
      </w:rPr>
    </w:lvl>
    <w:lvl w:ilvl="5">
      <w:start w:val="1"/>
      <w:numFmt w:val="bullet"/>
      <w:lvlText w:val="▪"/>
      <w:lvlJc w:val="left"/>
      <w:pPr>
        <w:tabs>
          <w:tab w:val="num" w:pos="2507"/>
        </w:tabs>
        <w:ind w:left="2507" w:hanging="360"/>
      </w:pPr>
      <w:rPr>
        <w:rFonts w:ascii="OpenSymbol" w:hAnsi="OpenSymbol" w:cs="OpenSymbol"/>
      </w:rPr>
    </w:lvl>
    <w:lvl w:ilvl="6">
      <w:start w:val="1"/>
      <w:numFmt w:val="bullet"/>
      <w:lvlText w:val=""/>
      <w:lvlJc w:val="left"/>
      <w:pPr>
        <w:tabs>
          <w:tab w:val="num" w:pos="2867"/>
        </w:tabs>
        <w:ind w:left="2867" w:hanging="360"/>
      </w:pPr>
      <w:rPr>
        <w:rFonts w:ascii="Symbol" w:hAnsi="Symbol" w:cs="OpenSymbol"/>
      </w:rPr>
    </w:lvl>
    <w:lvl w:ilvl="7">
      <w:start w:val="1"/>
      <w:numFmt w:val="bullet"/>
      <w:lvlText w:val="◦"/>
      <w:lvlJc w:val="left"/>
      <w:pPr>
        <w:tabs>
          <w:tab w:val="num" w:pos="3227"/>
        </w:tabs>
        <w:ind w:left="3227" w:hanging="360"/>
      </w:pPr>
      <w:rPr>
        <w:rFonts w:ascii="OpenSymbol" w:hAnsi="OpenSymbol" w:cs="OpenSymbol"/>
      </w:rPr>
    </w:lvl>
    <w:lvl w:ilvl="8">
      <w:start w:val="1"/>
      <w:numFmt w:val="bullet"/>
      <w:lvlText w:val="▪"/>
      <w:lvlJc w:val="left"/>
      <w:pPr>
        <w:tabs>
          <w:tab w:val="num" w:pos="3587"/>
        </w:tabs>
        <w:ind w:left="3587" w:hanging="360"/>
      </w:pPr>
      <w:rPr>
        <w:rFonts w:ascii="OpenSymbol" w:hAnsi="OpenSymbol" w:cs="OpenSymbol"/>
      </w:rPr>
    </w:lvl>
  </w:abstractNum>
  <w:abstractNum w:abstractNumId="6" w15:restartNumberingAfterBreak="0">
    <w:nsid w:val="00000008"/>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3447612"/>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A5E6360"/>
    <w:multiLevelType w:val="hybridMultilevel"/>
    <w:tmpl w:val="4E9E9DA0"/>
    <w:lvl w:ilvl="0" w:tplc="67FE1D10">
      <w:start w:val="1"/>
      <w:numFmt w:val="upperRoman"/>
      <w:lvlText w:val="%1."/>
      <w:lvlJc w:val="left"/>
      <w:pPr>
        <w:tabs>
          <w:tab w:val="num" w:pos="720"/>
        </w:tabs>
        <w:ind w:left="720" w:hanging="72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9" w15:restartNumberingAfterBreak="0">
    <w:nsid w:val="0E36546D"/>
    <w:multiLevelType w:val="hybridMultilevel"/>
    <w:tmpl w:val="2DCC6A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E4510DD"/>
    <w:multiLevelType w:val="hybridMultilevel"/>
    <w:tmpl w:val="E8023998"/>
    <w:lvl w:ilvl="0" w:tplc="37ECCCAE">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0123668"/>
    <w:multiLevelType w:val="hybridMultilevel"/>
    <w:tmpl w:val="D6E6C4EA"/>
    <w:lvl w:ilvl="0" w:tplc="941A0E88">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B8B6726"/>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1B9B48CE"/>
    <w:multiLevelType w:val="hybridMultilevel"/>
    <w:tmpl w:val="750CC4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E1C5E7F"/>
    <w:multiLevelType w:val="hybridMultilevel"/>
    <w:tmpl w:val="F3EA1B74"/>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F775CB2"/>
    <w:multiLevelType w:val="hybridMultilevel"/>
    <w:tmpl w:val="AF1AE7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3A52382"/>
    <w:multiLevelType w:val="hybridMultilevel"/>
    <w:tmpl w:val="333E41BC"/>
    <w:lvl w:ilvl="0" w:tplc="5D060FBE">
      <w:start w:val="1"/>
      <w:numFmt w:val="lowerLetter"/>
      <w:lvlText w:val="%1)"/>
      <w:lvlJc w:val="left"/>
      <w:pPr>
        <w:ind w:left="705" w:hanging="360"/>
      </w:pPr>
      <w:rPr>
        <w:rFonts w:hint="default"/>
        <w:b/>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17" w15:restartNumberingAfterBreak="0">
    <w:nsid w:val="27FC22C0"/>
    <w:multiLevelType w:val="hybridMultilevel"/>
    <w:tmpl w:val="4E9E9DA0"/>
    <w:lvl w:ilvl="0" w:tplc="67FE1D10">
      <w:start w:val="1"/>
      <w:numFmt w:val="upperRoman"/>
      <w:lvlText w:val="%1."/>
      <w:lvlJc w:val="left"/>
      <w:pPr>
        <w:tabs>
          <w:tab w:val="num" w:pos="720"/>
        </w:tabs>
        <w:ind w:left="720" w:hanging="72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18" w15:restartNumberingAfterBreak="0">
    <w:nsid w:val="32592B40"/>
    <w:multiLevelType w:val="hybridMultilevel"/>
    <w:tmpl w:val="00727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680604"/>
    <w:multiLevelType w:val="hybridMultilevel"/>
    <w:tmpl w:val="E652738A"/>
    <w:lvl w:ilvl="0" w:tplc="941A0E88">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7CD003B"/>
    <w:multiLevelType w:val="hybridMultilevel"/>
    <w:tmpl w:val="2384C1BE"/>
    <w:lvl w:ilvl="0" w:tplc="7E6C56B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3213CA"/>
    <w:multiLevelType w:val="hybridMultilevel"/>
    <w:tmpl w:val="B8506CAA"/>
    <w:lvl w:ilvl="0" w:tplc="446A1C4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9C0475F"/>
    <w:multiLevelType w:val="hybridMultilevel"/>
    <w:tmpl w:val="75223B0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3" w15:restartNumberingAfterBreak="0">
    <w:nsid w:val="3F8A4CAD"/>
    <w:multiLevelType w:val="hybridMultilevel"/>
    <w:tmpl w:val="E496CA40"/>
    <w:lvl w:ilvl="0" w:tplc="82A8050A">
      <w:start w:val="1"/>
      <w:numFmt w:val="lowerLetter"/>
      <w:lvlText w:val="%1)"/>
      <w:lvlJc w:val="left"/>
      <w:pPr>
        <w:ind w:left="720" w:hanging="360"/>
      </w:pPr>
      <w:rPr>
        <w:rFonts w:hint="default"/>
        <w:b/>
        <w:i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04675F9"/>
    <w:multiLevelType w:val="hybridMultilevel"/>
    <w:tmpl w:val="7436A9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12A196C"/>
    <w:multiLevelType w:val="hybridMultilevel"/>
    <w:tmpl w:val="EE2C9E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4692674"/>
    <w:multiLevelType w:val="multilevel"/>
    <w:tmpl w:val="BC00D072"/>
    <w:lvl w:ilvl="0">
      <w:start w:val="1"/>
      <w:numFmt w:val="bullet"/>
      <w:lvlText w:val=""/>
      <w:lvlPicBulletId w:val="0"/>
      <w:lvlJc w:val="left"/>
      <w:pPr>
        <w:tabs>
          <w:tab w:val="num" w:pos="720"/>
        </w:tabs>
        <w:ind w:left="720" w:hanging="360"/>
      </w:pPr>
      <w:rPr>
        <w:rFonts w:ascii="Symbol" w:hAnsi="Symbol" w:hint="default"/>
        <w:color w:val="auto"/>
        <w:sz w:val="16"/>
        <w:szCs w:val="16"/>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7" w15:restartNumberingAfterBreak="0">
    <w:nsid w:val="456B4C43"/>
    <w:multiLevelType w:val="hybridMultilevel"/>
    <w:tmpl w:val="F4E82C30"/>
    <w:lvl w:ilvl="0" w:tplc="A376695C">
      <w:start w:val="1"/>
      <w:numFmt w:val="decimal"/>
      <w:lvlText w:val="%1."/>
      <w:lvlJc w:val="left"/>
      <w:pPr>
        <w:tabs>
          <w:tab w:val="num" w:pos="720"/>
        </w:tabs>
        <w:ind w:left="720" w:hanging="360"/>
      </w:pPr>
    </w:lvl>
    <w:lvl w:ilvl="1" w:tplc="869450F6" w:tentative="1">
      <w:start w:val="1"/>
      <w:numFmt w:val="decimal"/>
      <w:lvlText w:val="%2."/>
      <w:lvlJc w:val="left"/>
      <w:pPr>
        <w:tabs>
          <w:tab w:val="num" w:pos="1440"/>
        </w:tabs>
        <w:ind w:left="1440" w:hanging="360"/>
      </w:pPr>
    </w:lvl>
    <w:lvl w:ilvl="2" w:tplc="4802D34E" w:tentative="1">
      <w:start w:val="1"/>
      <w:numFmt w:val="decimal"/>
      <w:lvlText w:val="%3."/>
      <w:lvlJc w:val="left"/>
      <w:pPr>
        <w:tabs>
          <w:tab w:val="num" w:pos="2160"/>
        </w:tabs>
        <w:ind w:left="2160" w:hanging="360"/>
      </w:pPr>
    </w:lvl>
    <w:lvl w:ilvl="3" w:tplc="EB304C92" w:tentative="1">
      <w:start w:val="1"/>
      <w:numFmt w:val="decimal"/>
      <w:lvlText w:val="%4."/>
      <w:lvlJc w:val="left"/>
      <w:pPr>
        <w:tabs>
          <w:tab w:val="num" w:pos="2880"/>
        </w:tabs>
        <w:ind w:left="2880" w:hanging="360"/>
      </w:pPr>
    </w:lvl>
    <w:lvl w:ilvl="4" w:tplc="D220A146" w:tentative="1">
      <w:start w:val="1"/>
      <w:numFmt w:val="decimal"/>
      <w:lvlText w:val="%5."/>
      <w:lvlJc w:val="left"/>
      <w:pPr>
        <w:tabs>
          <w:tab w:val="num" w:pos="3600"/>
        </w:tabs>
        <w:ind w:left="3600" w:hanging="360"/>
      </w:pPr>
    </w:lvl>
    <w:lvl w:ilvl="5" w:tplc="74E26282" w:tentative="1">
      <w:start w:val="1"/>
      <w:numFmt w:val="decimal"/>
      <w:lvlText w:val="%6."/>
      <w:lvlJc w:val="left"/>
      <w:pPr>
        <w:tabs>
          <w:tab w:val="num" w:pos="4320"/>
        </w:tabs>
        <w:ind w:left="4320" w:hanging="360"/>
      </w:pPr>
    </w:lvl>
    <w:lvl w:ilvl="6" w:tplc="A5B47BCA" w:tentative="1">
      <w:start w:val="1"/>
      <w:numFmt w:val="decimal"/>
      <w:lvlText w:val="%7."/>
      <w:lvlJc w:val="left"/>
      <w:pPr>
        <w:tabs>
          <w:tab w:val="num" w:pos="5040"/>
        </w:tabs>
        <w:ind w:left="5040" w:hanging="360"/>
      </w:pPr>
    </w:lvl>
    <w:lvl w:ilvl="7" w:tplc="8A02F9CC" w:tentative="1">
      <w:start w:val="1"/>
      <w:numFmt w:val="decimal"/>
      <w:lvlText w:val="%8."/>
      <w:lvlJc w:val="left"/>
      <w:pPr>
        <w:tabs>
          <w:tab w:val="num" w:pos="5760"/>
        </w:tabs>
        <w:ind w:left="5760" w:hanging="360"/>
      </w:pPr>
    </w:lvl>
    <w:lvl w:ilvl="8" w:tplc="C0226430" w:tentative="1">
      <w:start w:val="1"/>
      <w:numFmt w:val="decimal"/>
      <w:lvlText w:val="%9."/>
      <w:lvlJc w:val="left"/>
      <w:pPr>
        <w:tabs>
          <w:tab w:val="num" w:pos="6480"/>
        </w:tabs>
        <w:ind w:left="6480" w:hanging="360"/>
      </w:pPr>
    </w:lvl>
  </w:abstractNum>
  <w:abstractNum w:abstractNumId="28" w15:restartNumberingAfterBreak="0">
    <w:nsid w:val="47FE1EEF"/>
    <w:multiLevelType w:val="hybridMultilevel"/>
    <w:tmpl w:val="333E41BC"/>
    <w:lvl w:ilvl="0" w:tplc="FFFFFFFF">
      <w:start w:val="1"/>
      <w:numFmt w:val="lowerLetter"/>
      <w:lvlText w:val="%1)"/>
      <w:lvlJc w:val="left"/>
      <w:pPr>
        <w:ind w:left="644" w:hanging="360"/>
      </w:pPr>
      <w:rPr>
        <w:rFonts w:hint="default"/>
        <w:b/>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9" w15:restartNumberingAfterBreak="0">
    <w:nsid w:val="49F7482B"/>
    <w:multiLevelType w:val="hybridMultilevel"/>
    <w:tmpl w:val="223A7650"/>
    <w:lvl w:ilvl="0" w:tplc="588C8BAE">
      <w:start w:val="1"/>
      <w:numFmt w:val="decimal"/>
      <w:lvlText w:val="%1)"/>
      <w:lvlJc w:val="left"/>
      <w:pPr>
        <w:ind w:left="720" w:hanging="360"/>
      </w:pPr>
      <w:rPr>
        <w:rFonts w:hint="default"/>
        <w:b/>
        <w:bCs/>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D3B13F0"/>
    <w:multiLevelType w:val="hybridMultilevel"/>
    <w:tmpl w:val="6B5E92FA"/>
    <w:lvl w:ilvl="0" w:tplc="FFFFFFFF">
      <w:start w:val="1"/>
      <w:numFmt w:val="lowerLetter"/>
      <w:lvlText w:val="%1)"/>
      <w:lvlJc w:val="left"/>
      <w:pPr>
        <w:ind w:left="705" w:hanging="360"/>
      </w:pPr>
      <w:rPr>
        <w:rFonts w:hint="default"/>
        <w:b/>
      </w:rPr>
    </w:lvl>
    <w:lvl w:ilvl="1" w:tplc="FFFFFFFF">
      <w:start w:val="3"/>
      <w:numFmt w:val="bullet"/>
      <w:lvlText w:val="-"/>
      <w:lvlJc w:val="left"/>
      <w:pPr>
        <w:ind w:left="1425" w:hanging="360"/>
      </w:pPr>
      <w:rPr>
        <w:rFonts w:ascii="Calibri" w:eastAsia="Times New Roman" w:hAnsi="Calibri" w:cs="Calibri" w:hint="default"/>
      </w:r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31" w15:restartNumberingAfterBreak="0">
    <w:nsid w:val="4DB42912"/>
    <w:multiLevelType w:val="hybridMultilevel"/>
    <w:tmpl w:val="A340645E"/>
    <w:lvl w:ilvl="0" w:tplc="D2E06BE2">
      <w:start w:val="1"/>
      <w:numFmt w:val="bullet"/>
      <w:lvlText w:val=""/>
      <w:lvlPicBulletId w:val="0"/>
      <w:lvlJc w:val="left"/>
      <w:pPr>
        <w:ind w:left="720" w:hanging="360"/>
      </w:pPr>
      <w:rPr>
        <w:rFonts w:ascii="Symbol" w:hAnsi="Symbol" w:hint="default"/>
        <w:color w:val="auto"/>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5E87DC6"/>
    <w:multiLevelType w:val="hybridMultilevel"/>
    <w:tmpl w:val="EA0ECA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7866DE2"/>
    <w:multiLevelType w:val="hybridMultilevel"/>
    <w:tmpl w:val="6AA262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D4152A9"/>
    <w:multiLevelType w:val="hybridMultilevel"/>
    <w:tmpl w:val="D3586C1A"/>
    <w:lvl w:ilvl="0" w:tplc="D2E06BE2">
      <w:start w:val="1"/>
      <w:numFmt w:val="bullet"/>
      <w:lvlText w:val=""/>
      <w:lvlPicBulletId w:val="0"/>
      <w:lvlJc w:val="left"/>
      <w:pPr>
        <w:ind w:left="1004" w:hanging="360"/>
      </w:pPr>
      <w:rPr>
        <w:rFonts w:ascii="Symbol" w:hAnsi="Symbol" w:hint="default"/>
        <w:color w:val="auto"/>
        <w:sz w:val="16"/>
        <w:szCs w:val="16"/>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5" w15:restartNumberingAfterBreak="0">
    <w:nsid w:val="627573FE"/>
    <w:multiLevelType w:val="hybridMultilevel"/>
    <w:tmpl w:val="3B7C570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5C75935"/>
    <w:multiLevelType w:val="hybridMultilevel"/>
    <w:tmpl w:val="0570F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67616BC"/>
    <w:multiLevelType w:val="hybridMultilevel"/>
    <w:tmpl w:val="6B5E92FA"/>
    <w:lvl w:ilvl="0" w:tplc="12722350">
      <w:start w:val="1"/>
      <w:numFmt w:val="lowerLetter"/>
      <w:lvlText w:val="%1)"/>
      <w:lvlJc w:val="left"/>
      <w:pPr>
        <w:ind w:left="705" w:hanging="360"/>
      </w:pPr>
      <w:rPr>
        <w:rFonts w:hint="default"/>
        <w:b/>
      </w:rPr>
    </w:lvl>
    <w:lvl w:ilvl="1" w:tplc="2B662C1C">
      <w:start w:val="3"/>
      <w:numFmt w:val="bullet"/>
      <w:lvlText w:val="-"/>
      <w:lvlJc w:val="left"/>
      <w:pPr>
        <w:ind w:left="1425" w:hanging="360"/>
      </w:pPr>
      <w:rPr>
        <w:rFonts w:ascii="Calibri" w:eastAsia="Times New Roman" w:hAnsi="Calibri" w:cs="Calibri" w:hint="default"/>
      </w:r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38" w15:restartNumberingAfterBreak="0">
    <w:nsid w:val="681F4B41"/>
    <w:multiLevelType w:val="hybridMultilevel"/>
    <w:tmpl w:val="5F98BB6A"/>
    <w:lvl w:ilvl="0" w:tplc="446A1C4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D081335"/>
    <w:multiLevelType w:val="hybridMultilevel"/>
    <w:tmpl w:val="E496CA40"/>
    <w:lvl w:ilvl="0" w:tplc="FFFFFFFF">
      <w:start w:val="1"/>
      <w:numFmt w:val="lowerLetter"/>
      <w:lvlText w:val="%1)"/>
      <w:lvlJc w:val="left"/>
      <w:pPr>
        <w:ind w:left="720" w:hanging="360"/>
      </w:pPr>
      <w:rPr>
        <w:rFonts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E0348A9"/>
    <w:multiLevelType w:val="hybridMultilevel"/>
    <w:tmpl w:val="883628C4"/>
    <w:lvl w:ilvl="0" w:tplc="D2E06BE2">
      <w:start w:val="1"/>
      <w:numFmt w:val="bullet"/>
      <w:lvlText w:val=""/>
      <w:lvlPicBulletId w:val="0"/>
      <w:lvlJc w:val="left"/>
      <w:pPr>
        <w:ind w:left="1080" w:hanging="360"/>
      </w:pPr>
      <w:rPr>
        <w:rFonts w:ascii="Symbol" w:hAnsi="Symbol" w:hint="default"/>
        <w:color w:val="auto"/>
        <w:sz w:val="16"/>
        <w:szCs w:val="1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15:restartNumberingAfterBreak="0">
    <w:nsid w:val="769E5AF1"/>
    <w:multiLevelType w:val="hybridMultilevel"/>
    <w:tmpl w:val="20A845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83F554A"/>
    <w:multiLevelType w:val="hybridMultilevel"/>
    <w:tmpl w:val="690C7DEC"/>
    <w:lvl w:ilvl="0" w:tplc="D2E06BE2">
      <w:start w:val="1"/>
      <w:numFmt w:val="bullet"/>
      <w:lvlText w:val=""/>
      <w:lvlPicBulletId w:val="0"/>
      <w:lvlJc w:val="left"/>
      <w:pPr>
        <w:ind w:left="867" w:hanging="360"/>
      </w:pPr>
      <w:rPr>
        <w:rFonts w:ascii="Symbol" w:hAnsi="Symbol" w:hint="default"/>
        <w:color w:val="auto"/>
        <w:sz w:val="16"/>
        <w:szCs w:val="16"/>
      </w:rPr>
    </w:lvl>
    <w:lvl w:ilvl="1" w:tplc="040C0003" w:tentative="1">
      <w:start w:val="1"/>
      <w:numFmt w:val="bullet"/>
      <w:lvlText w:val="o"/>
      <w:lvlJc w:val="left"/>
      <w:pPr>
        <w:ind w:left="1587" w:hanging="360"/>
      </w:pPr>
      <w:rPr>
        <w:rFonts w:ascii="Courier New" w:hAnsi="Courier New" w:cs="Courier New" w:hint="default"/>
      </w:rPr>
    </w:lvl>
    <w:lvl w:ilvl="2" w:tplc="040C0005" w:tentative="1">
      <w:start w:val="1"/>
      <w:numFmt w:val="bullet"/>
      <w:lvlText w:val=""/>
      <w:lvlJc w:val="left"/>
      <w:pPr>
        <w:ind w:left="2307" w:hanging="360"/>
      </w:pPr>
      <w:rPr>
        <w:rFonts w:ascii="Wingdings" w:hAnsi="Wingdings" w:hint="default"/>
      </w:rPr>
    </w:lvl>
    <w:lvl w:ilvl="3" w:tplc="040C0001" w:tentative="1">
      <w:start w:val="1"/>
      <w:numFmt w:val="bullet"/>
      <w:lvlText w:val=""/>
      <w:lvlJc w:val="left"/>
      <w:pPr>
        <w:ind w:left="3027" w:hanging="360"/>
      </w:pPr>
      <w:rPr>
        <w:rFonts w:ascii="Symbol" w:hAnsi="Symbol" w:hint="default"/>
      </w:rPr>
    </w:lvl>
    <w:lvl w:ilvl="4" w:tplc="040C0003" w:tentative="1">
      <w:start w:val="1"/>
      <w:numFmt w:val="bullet"/>
      <w:lvlText w:val="o"/>
      <w:lvlJc w:val="left"/>
      <w:pPr>
        <w:ind w:left="3747" w:hanging="360"/>
      </w:pPr>
      <w:rPr>
        <w:rFonts w:ascii="Courier New" w:hAnsi="Courier New" w:cs="Courier New" w:hint="default"/>
      </w:rPr>
    </w:lvl>
    <w:lvl w:ilvl="5" w:tplc="040C0005" w:tentative="1">
      <w:start w:val="1"/>
      <w:numFmt w:val="bullet"/>
      <w:lvlText w:val=""/>
      <w:lvlJc w:val="left"/>
      <w:pPr>
        <w:ind w:left="4467" w:hanging="360"/>
      </w:pPr>
      <w:rPr>
        <w:rFonts w:ascii="Wingdings" w:hAnsi="Wingdings" w:hint="default"/>
      </w:rPr>
    </w:lvl>
    <w:lvl w:ilvl="6" w:tplc="040C0001" w:tentative="1">
      <w:start w:val="1"/>
      <w:numFmt w:val="bullet"/>
      <w:lvlText w:val=""/>
      <w:lvlJc w:val="left"/>
      <w:pPr>
        <w:ind w:left="5187" w:hanging="360"/>
      </w:pPr>
      <w:rPr>
        <w:rFonts w:ascii="Symbol" w:hAnsi="Symbol" w:hint="default"/>
      </w:rPr>
    </w:lvl>
    <w:lvl w:ilvl="7" w:tplc="040C0003" w:tentative="1">
      <w:start w:val="1"/>
      <w:numFmt w:val="bullet"/>
      <w:lvlText w:val="o"/>
      <w:lvlJc w:val="left"/>
      <w:pPr>
        <w:ind w:left="5907" w:hanging="360"/>
      </w:pPr>
      <w:rPr>
        <w:rFonts w:ascii="Courier New" w:hAnsi="Courier New" w:cs="Courier New" w:hint="default"/>
      </w:rPr>
    </w:lvl>
    <w:lvl w:ilvl="8" w:tplc="040C0005" w:tentative="1">
      <w:start w:val="1"/>
      <w:numFmt w:val="bullet"/>
      <w:lvlText w:val=""/>
      <w:lvlJc w:val="left"/>
      <w:pPr>
        <w:ind w:left="6627" w:hanging="360"/>
      </w:pPr>
      <w:rPr>
        <w:rFonts w:ascii="Wingdings" w:hAnsi="Wingdings" w:hint="default"/>
      </w:rPr>
    </w:lvl>
  </w:abstractNum>
  <w:abstractNum w:abstractNumId="43" w15:restartNumberingAfterBreak="0">
    <w:nsid w:val="78965C9A"/>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4" w15:restartNumberingAfterBreak="0">
    <w:nsid w:val="7E5724B3"/>
    <w:multiLevelType w:val="hybridMultilevel"/>
    <w:tmpl w:val="D4BCC3F4"/>
    <w:lvl w:ilvl="0" w:tplc="ED32392C">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FA5441F"/>
    <w:multiLevelType w:val="hybridMultilevel"/>
    <w:tmpl w:val="5C70C798"/>
    <w:lvl w:ilvl="0" w:tplc="D2E06BE2">
      <w:start w:val="1"/>
      <w:numFmt w:val="bullet"/>
      <w:lvlText w:val=""/>
      <w:lvlPicBulletId w:val="0"/>
      <w:lvlJc w:val="left"/>
      <w:pPr>
        <w:ind w:left="1080" w:hanging="360"/>
      </w:pPr>
      <w:rPr>
        <w:rFonts w:ascii="Symbol" w:hAnsi="Symbol" w:hint="default"/>
        <w:color w:val="auto"/>
        <w:sz w:val="16"/>
        <w:szCs w:val="1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202180147">
    <w:abstractNumId w:val="8"/>
  </w:num>
  <w:num w:numId="2" w16cid:durableId="1142311202">
    <w:abstractNumId w:val="17"/>
  </w:num>
  <w:num w:numId="3" w16cid:durableId="1224411796">
    <w:abstractNumId w:val="18"/>
  </w:num>
  <w:num w:numId="4" w16cid:durableId="237054886">
    <w:abstractNumId w:val="45"/>
  </w:num>
  <w:num w:numId="5" w16cid:durableId="1482963987">
    <w:abstractNumId w:val="44"/>
  </w:num>
  <w:num w:numId="6" w16cid:durableId="666711005">
    <w:abstractNumId w:val="26"/>
  </w:num>
  <w:num w:numId="7" w16cid:durableId="1637564183">
    <w:abstractNumId w:val="11"/>
  </w:num>
  <w:num w:numId="8" w16cid:durableId="219175660">
    <w:abstractNumId w:val="19"/>
  </w:num>
  <w:num w:numId="9" w16cid:durableId="1909881865">
    <w:abstractNumId w:val="40"/>
  </w:num>
  <w:num w:numId="10" w16cid:durableId="539438916">
    <w:abstractNumId w:val="34"/>
  </w:num>
  <w:num w:numId="11" w16cid:durableId="324019462">
    <w:abstractNumId w:val="0"/>
  </w:num>
  <w:num w:numId="12" w16cid:durableId="594359710">
    <w:abstractNumId w:val="1"/>
  </w:num>
  <w:num w:numId="13" w16cid:durableId="261423645">
    <w:abstractNumId w:val="2"/>
  </w:num>
  <w:num w:numId="14" w16cid:durableId="1280408706">
    <w:abstractNumId w:val="3"/>
  </w:num>
  <w:num w:numId="15" w16cid:durableId="378868249">
    <w:abstractNumId w:val="4"/>
  </w:num>
  <w:num w:numId="16" w16cid:durableId="608857254">
    <w:abstractNumId w:val="5"/>
  </w:num>
  <w:num w:numId="17" w16cid:durableId="1801729155">
    <w:abstractNumId w:val="6"/>
  </w:num>
  <w:num w:numId="18" w16cid:durableId="1464346286">
    <w:abstractNumId w:val="14"/>
  </w:num>
  <w:num w:numId="19" w16cid:durableId="1506364968">
    <w:abstractNumId w:val="22"/>
  </w:num>
  <w:num w:numId="20" w16cid:durableId="1666712015">
    <w:abstractNumId w:val="43"/>
  </w:num>
  <w:num w:numId="21" w16cid:durableId="962229766">
    <w:abstractNumId w:val="7"/>
  </w:num>
  <w:num w:numId="22" w16cid:durableId="2044942214">
    <w:abstractNumId w:val="12"/>
  </w:num>
  <w:num w:numId="23" w16cid:durableId="668404771">
    <w:abstractNumId w:val="42"/>
  </w:num>
  <w:num w:numId="24" w16cid:durableId="2064056718">
    <w:abstractNumId w:val="31"/>
  </w:num>
  <w:num w:numId="25" w16cid:durableId="1184320592">
    <w:abstractNumId w:val="23"/>
  </w:num>
  <w:num w:numId="26" w16cid:durableId="2109231671">
    <w:abstractNumId w:val="37"/>
  </w:num>
  <w:num w:numId="27" w16cid:durableId="861818687">
    <w:abstractNumId w:val="16"/>
  </w:num>
  <w:num w:numId="28" w16cid:durableId="1985044251">
    <w:abstractNumId w:val="20"/>
  </w:num>
  <w:num w:numId="29" w16cid:durableId="544102244">
    <w:abstractNumId w:val="33"/>
  </w:num>
  <w:num w:numId="30" w16cid:durableId="138499970">
    <w:abstractNumId w:val="39"/>
  </w:num>
  <w:num w:numId="31" w16cid:durableId="583104767">
    <w:abstractNumId w:val="29"/>
  </w:num>
  <w:num w:numId="32" w16cid:durableId="56905698">
    <w:abstractNumId w:val="30"/>
  </w:num>
  <w:num w:numId="33" w16cid:durableId="1646622586">
    <w:abstractNumId w:val="28"/>
  </w:num>
  <w:num w:numId="34" w16cid:durableId="247350239">
    <w:abstractNumId w:val="27"/>
  </w:num>
  <w:num w:numId="35" w16cid:durableId="1260142969">
    <w:abstractNumId w:val="24"/>
  </w:num>
  <w:num w:numId="36" w16cid:durableId="616641108">
    <w:abstractNumId w:val="41"/>
  </w:num>
  <w:num w:numId="37" w16cid:durableId="1321419966">
    <w:abstractNumId w:val="36"/>
  </w:num>
  <w:num w:numId="38" w16cid:durableId="61872616">
    <w:abstractNumId w:val="15"/>
  </w:num>
  <w:num w:numId="39" w16cid:durableId="1121261637">
    <w:abstractNumId w:val="25"/>
  </w:num>
  <w:num w:numId="40" w16cid:durableId="2096633740">
    <w:abstractNumId w:val="9"/>
  </w:num>
  <w:num w:numId="41" w16cid:durableId="1976374089">
    <w:abstractNumId w:val="13"/>
  </w:num>
  <w:num w:numId="42" w16cid:durableId="567569060">
    <w:abstractNumId w:val="32"/>
  </w:num>
  <w:num w:numId="43" w16cid:durableId="439880985">
    <w:abstractNumId w:val="35"/>
  </w:num>
  <w:num w:numId="44" w16cid:durableId="1975061670">
    <w:abstractNumId w:val="38"/>
  </w:num>
  <w:num w:numId="45" w16cid:durableId="1534920491">
    <w:abstractNumId w:val="10"/>
  </w:num>
  <w:num w:numId="46" w16cid:durableId="1729842485">
    <w:abstractNumId w:val="21"/>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A8"/>
    <w:rsid w:val="00004981"/>
    <w:rsid w:val="000108A8"/>
    <w:rsid w:val="000270FE"/>
    <w:rsid w:val="0003190F"/>
    <w:rsid w:val="00056F19"/>
    <w:rsid w:val="00064043"/>
    <w:rsid w:val="000714C8"/>
    <w:rsid w:val="00071B0E"/>
    <w:rsid w:val="00077520"/>
    <w:rsid w:val="00083918"/>
    <w:rsid w:val="00086C5C"/>
    <w:rsid w:val="00090E40"/>
    <w:rsid w:val="000A61C5"/>
    <w:rsid w:val="000A7763"/>
    <w:rsid w:val="000E07C4"/>
    <w:rsid w:val="000F5F24"/>
    <w:rsid w:val="00104348"/>
    <w:rsid w:val="001050CA"/>
    <w:rsid w:val="0010773D"/>
    <w:rsid w:val="00126AD3"/>
    <w:rsid w:val="001460C2"/>
    <w:rsid w:val="001543DE"/>
    <w:rsid w:val="001567C6"/>
    <w:rsid w:val="00180CBB"/>
    <w:rsid w:val="00186439"/>
    <w:rsid w:val="001A0471"/>
    <w:rsid w:val="001A2CF6"/>
    <w:rsid w:val="001B50AC"/>
    <w:rsid w:val="001D7FC5"/>
    <w:rsid w:val="001E06AD"/>
    <w:rsid w:val="001E7A72"/>
    <w:rsid w:val="001F44BE"/>
    <w:rsid w:val="0020138C"/>
    <w:rsid w:val="00217A6E"/>
    <w:rsid w:val="00217AAB"/>
    <w:rsid w:val="00223DEC"/>
    <w:rsid w:val="00223E7B"/>
    <w:rsid w:val="0023290D"/>
    <w:rsid w:val="00235ACC"/>
    <w:rsid w:val="00236861"/>
    <w:rsid w:val="0028255A"/>
    <w:rsid w:val="00294160"/>
    <w:rsid w:val="002A6568"/>
    <w:rsid w:val="002A78BA"/>
    <w:rsid w:val="002B5320"/>
    <w:rsid w:val="002B5AC6"/>
    <w:rsid w:val="002C26BC"/>
    <w:rsid w:val="002C32CF"/>
    <w:rsid w:val="002C3D97"/>
    <w:rsid w:val="002E32BF"/>
    <w:rsid w:val="002E3CE3"/>
    <w:rsid w:val="00304F46"/>
    <w:rsid w:val="00307B89"/>
    <w:rsid w:val="00330B05"/>
    <w:rsid w:val="003319E5"/>
    <w:rsid w:val="003326A3"/>
    <w:rsid w:val="00334025"/>
    <w:rsid w:val="00341E08"/>
    <w:rsid w:val="003506A5"/>
    <w:rsid w:val="003515E9"/>
    <w:rsid w:val="00372893"/>
    <w:rsid w:val="00376603"/>
    <w:rsid w:val="003838ED"/>
    <w:rsid w:val="003933AB"/>
    <w:rsid w:val="003A697E"/>
    <w:rsid w:val="003B4BCC"/>
    <w:rsid w:val="003C5888"/>
    <w:rsid w:val="003C5CBC"/>
    <w:rsid w:val="003C63D5"/>
    <w:rsid w:val="003D552F"/>
    <w:rsid w:val="003D7726"/>
    <w:rsid w:val="003E76FF"/>
    <w:rsid w:val="003F7E3F"/>
    <w:rsid w:val="004044D9"/>
    <w:rsid w:val="00422A6B"/>
    <w:rsid w:val="00427365"/>
    <w:rsid w:val="004305E0"/>
    <w:rsid w:val="00430B72"/>
    <w:rsid w:val="004372EE"/>
    <w:rsid w:val="004411DA"/>
    <w:rsid w:val="00443F58"/>
    <w:rsid w:val="0045240E"/>
    <w:rsid w:val="00452FD0"/>
    <w:rsid w:val="004532F4"/>
    <w:rsid w:val="004813B4"/>
    <w:rsid w:val="004A6DA0"/>
    <w:rsid w:val="004B439A"/>
    <w:rsid w:val="004C1BFE"/>
    <w:rsid w:val="004C73E6"/>
    <w:rsid w:val="004D322E"/>
    <w:rsid w:val="004D6C4A"/>
    <w:rsid w:val="004E0EEE"/>
    <w:rsid w:val="004F4F6E"/>
    <w:rsid w:val="004F6D5C"/>
    <w:rsid w:val="0051039D"/>
    <w:rsid w:val="00511B67"/>
    <w:rsid w:val="005136A8"/>
    <w:rsid w:val="00520457"/>
    <w:rsid w:val="005209CF"/>
    <w:rsid w:val="005329E0"/>
    <w:rsid w:val="00540937"/>
    <w:rsid w:val="0054492A"/>
    <w:rsid w:val="00551B6A"/>
    <w:rsid w:val="00554FE8"/>
    <w:rsid w:val="00555315"/>
    <w:rsid w:val="005555A3"/>
    <w:rsid w:val="0056468D"/>
    <w:rsid w:val="005A7AB4"/>
    <w:rsid w:val="005E782D"/>
    <w:rsid w:val="006022BD"/>
    <w:rsid w:val="00605E65"/>
    <w:rsid w:val="006156A2"/>
    <w:rsid w:val="0065099F"/>
    <w:rsid w:val="00661407"/>
    <w:rsid w:val="006717B5"/>
    <w:rsid w:val="006941AB"/>
    <w:rsid w:val="0069535F"/>
    <w:rsid w:val="006A212F"/>
    <w:rsid w:val="006A6DFB"/>
    <w:rsid w:val="006B18F7"/>
    <w:rsid w:val="006B3287"/>
    <w:rsid w:val="006D6668"/>
    <w:rsid w:val="006E7888"/>
    <w:rsid w:val="006F2731"/>
    <w:rsid w:val="006F6CB4"/>
    <w:rsid w:val="00713607"/>
    <w:rsid w:val="00717B78"/>
    <w:rsid w:val="00732A21"/>
    <w:rsid w:val="00735249"/>
    <w:rsid w:val="007418B5"/>
    <w:rsid w:val="0074361B"/>
    <w:rsid w:val="0074608C"/>
    <w:rsid w:val="007515E7"/>
    <w:rsid w:val="0075234C"/>
    <w:rsid w:val="00756205"/>
    <w:rsid w:val="0076285D"/>
    <w:rsid w:val="0076449C"/>
    <w:rsid w:val="00776DE4"/>
    <w:rsid w:val="007774CA"/>
    <w:rsid w:val="007C014D"/>
    <w:rsid w:val="007C17E6"/>
    <w:rsid w:val="007C2168"/>
    <w:rsid w:val="007C228A"/>
    <w:rsid w:val="007C5A7C"/>
    <w:rsid w:val="007E1FBA"/>
    <w:rsid w:val="007E3BEC"/>
    <w:rsid w:val="007E6888"/>
    <w:rsid w:val="007F180E"/>
    <w:rsid w:val="007F1C49"/>
    <w:rsid w:val="007F2F7D"/>
    <w:rsid w:val="00820495"/>
    <w:rsid w:val="008253C4"/>
    <w:rsid w:val="008305FF"/>
    <w:rsid w:val="00836B92"/>
    <w:rsid w:val="00845A0C"/>
    <w:rsid w:val="008534D8"/>
    <w:rsid w:val="00884489"/>
    <w:rsid w:val="008A528A"/>
    <w:rsid w:val="008B745F"/>
    <w:rsid w:val="008B7C22"/>
    <w:rsid w:val="008E53F6"/>
    <w:rsid w:val="008F1042"/>
    <w:rsid w:val="008F39DD"/>
    <w:rsid w:val="008F496E"/>
    <w:rsid w:val="009007E2"/>
    <w:rsid w:val="00913B73"/>
    <w:rsid w:val="00926C3D"/>
    <w:rsid w:val="00931611"/>
    <w:rsid w:val="009333F1"/>
    <w:rsid w:val="00953BBB"/>
    <w:rsid w:val="00953CA6"/>
    <w:rsid w:val="009543C0"/>
    <w:rsid w:val="00971635"/>
    <w:rsid w:val="00972407"/>
    <w:rsid w:val="009753D2"/>
    <w:rsid w:val="00975C32"/>
    <w:rsid w:val="0098371A"/>
    <w:rsid w:val="009A62D3"/>
    <w:rsid w:val="009C23F2"/>
    <w:rsid w:val="009C2513"/>
    <w:rsid w:val="009C65A3"/>
    <w:rsid w:val="009C6BAE"/>
    <w:rsid w:val="009E2A6F"/>
    <w:rsid w:val="009F75A2"/>
    <w:rsid w:val="00A00683"/>
    <w:rsid w:val="00A07AEF"/>
    <w:rsid w:val="00A1215A"/>
    <w:rsid w:val="00A25981"/>
    <w:rsid w:val="00A46CBE"/>
    <w:rsid w:val="00A71FBD"/>
    <w:rsid w:val="00A7475E"/>
    <w:rsid w:val="00A921A6"/>
    <w:rsid w:val="00AA2DC3"/>
    <w:rsid w:val="00AA3889"/>
    <w:rsid w:val="00AA57A9"/>
    <w:rsid w:val="00AA6C45"/>
    <w:rsid w:val="00AB11F1"/>
    <w:rsid w:val="00AB3678"/>
    <w:rsid w:val="00AB3717"/>
    <w:rsid w:val="00AB6A0C"/>
    <w:rsid w:val="00AC67D4"/>
    <w:rsid w:val="00AD403E"/>
    <w:rsid w:val="00AE1672"/>
    <w:rsid w:val="00AE327D"/>
    <w:rsid w:val="00AE378E"/>
    <w:rsid w:val="00AF11D7"/>
    <w:rsid w:val="00AF3A82"/>
    <w:rsid w:val="00AF46CE"/>
    <w:rsid w:val="00AF56F9"/>
    <w:rsid w:val="00B1208D"/>
    <w:rsid w:val="00B13DD6"/>
    <w:rsid w:val="00B17370"/>
    <w:rsid w:val="00B22473"/>
    <w:rsid w:val="00B259AB"/>
    <w:rsid w:val="00B30D74"/>
    <w:rsid w:val="00B32AF7"/>
    <w:rsid w:val="00B37211"/>
    <w:rsid w:val="00B46E3F"/>
    <w:rsid w:val="00B60964"/>
    <w:rsid w:val="00B75753"/>
    <w:rsid w:val="00B75980"/>
    <w:rsid w:val="00B944FD"/>
    <w:rsid w:val="00B96067"/>
    <w:rsid w:val="00BA5DA0"/>
    <w:rsid w:val="00BA6F78"/>
    <w:rsid w:val="00BB2005"/>
    <w:rsid w:val="00BB21C5"/>
    <w:rsid w:val="00BB4C81"/>
    <w:rsid w:val="00BD572A"/>
    <w:rsid w:val="00BF1B0B"/>
    <w:rsid w:val="00BF33DB"/>
    <w:rsid w:val="00BF3587"/>
    <w:rsid w:val="00BF4255"/>
    <w:rsid w:val="00BF60B5"/>
    <w:rsid w:val="00C15F63"/>
    <w:rsid w:val="00C20743"/>
    <w:rsid w:val="00C217D6"/>
    <w:rsid w:val="00C2576E"/>
    <w:rsid w:val="00C25D01"/>
    <w:rsid w:val="00C325D3"/>
    <w:rsid w:val="00C408CF"/>
    <w:rsid w:val="00C44A5E"/>
    <w:rsid w:val="00C550CD"/>
    <w:rsid w:val="00C60F0C"/>
    <w:rsid w:val="00C630C7"/>
    <w:rsid w:val="00C66B09"/>
    <w:rsid w:val="00C704C6"/>
    <w:rsid w:val="00C74C13"/>
    <w:rsid w:val="00C824A0"/>
    <w:rsid w:val="00C9150F"/>
    <w:rsid w:val="00CB3954"/>
    <w:rsid w:val="00CC016F"/>
    <w:rsid w:val="00CD0364"/>
    <w:rsid w:val="00CD0C79"/>
    <w:rsid w:val="00CF300F"/>
    <w:rsid w:val="00D14C4F"/>
    <w:rsid w:val="00D20092"/>
    <w:rsid w:val="00D33114"/>
    <w:rsid w:val="00D40A1A"/>
    <w:rsid w:val="00D5689E"/>
    <w:rsid w:val="00D676BA"/>
    <w:rsid w:val="00D710FC"/>
    <w:rsid w:val="00D82663"/>
    <w:rsid w:val="00D82AB9"/>
    <w:rsid w:val="00D93A55"/>
    <w:rsid w:val="00D93F9F"/>
    <w:rsid w:val="00D972D0"/>
    <w:rsid w:val="00DA5ADB"/>
    <w:rsid w:val="00DD0426"/>
    <w:rsid w:val="00DD1AE7"/>
    <w:rsid w:val="00DF3697"/>
    <w:rsid w:val="00DF4861"/>
    <w:rsid w:val="00E16563"/>
    <w:rsid w:val="00E25947"/>
    <w:rsid w:val="00E27566"/>
    <w:rsid w:val="00E276EE"/>
    <w:rsid w:val="00E3126F"/>
    <w:rsid w:val="00E31A49"/>
    <w:rsid w:val="00E57A48"/>
    <w:rsid w:val="00E63CDD"/>
    <w:rsid w:val="00E666D4"/>
    <w:rsid w:val="00E723F4"/>
    <w:rsid w:val="00E759DA"/>
    <w:rsid w:val="00E81F0E"/>
    <w:rsid w:val="00E84B34"/>
    <w:rsid w:val="00E91571"/>
    <w:rsid w:val="00E92D27"/>
    <w:rsid w:val="00E960E6"/>
    <w:rsid w:val="00E97622"/>
    <w:rsid w:val="00EB6300"/>
    <w:rsid w:val="00ED628D"/>
    <w:rsid w:val="00EE1C57"/>
    <w:rsid w:val="00EE685F"/>
    <w:rsid w:val="00EF22C7"/>
    <w:rsid w:val="00EF2797"/>
    <w:rsid w:val="00EF347C"/>
    <w:rsid w:val="00EF7D07"/>
    <w:rsid w:val="00F063EE"/>
    <w:rsid w:val="00F172F2"/>
    <w:rsid w:val="00F175B0"/>
    <w:rsid w:val="00F375ED"/>
    <w:rsid w:val="00F41D9A"/>
    <w:rsid w:val="00F469E8"/>
    <w:rsid w:val="00F4748F"/>
    <w:rsid w:val="00F501C4"/>
    <w:rsid w:val="00F6229B"/>
    <w:rsid w:val="00F85ED9"/>
    <w:rsid w:val="00F86C41"/>
    <w:rsid w:val="00F91819"/>
    <w:rsid w:val="00F92656"/>
    <w:rsid w:val="00FA22E1"/>
    <w:rsid w:val="00FA6515"/>
    <w:rsid w:val="00FA7C23"/>
    <w:rsid w:val="00FB484C"/>
    <w:rsid w:val="00FC13BA"/>
    <w:rsid w:val="00FC1C1B"/>
    <w:rsid w:val="00FC7E70"/>
    <w:rsid w:val="00FD27AA"/>
    <w:rsid w:val="00FD4317"/>
    <w:rsid w:val="00FF02F6"/>
    <w:rsid w:val="00FF50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CB8B98"/>
  <w15:docId w15:val="{7B199B78-A243-47E4-98D9-65D28B5CB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itre2">
    <w:name w:val="heading 2"/>
    <w:basedOn w:val="Normal"/>
    <w:next w:val="Normal"/>
    <w:link w:val="Titre2Car"/>
    <w:qFormat/>
    <w:rsid w:val="00A07AEF"/>
    <w:pPr>
      <w:keepNext/>
      <w:widowControl w:val="0"/>
      <w:suppressAutoHyphens/>
      <w:jc w:val="center"/>
      <w:outlineLvl w:val="1"/>
    </w:pPr>
    <w:rPr>
      <w:rFonts w:ascii="Thorndale" w:eastAsia="HG Mincho Light J" w:hAnsi="Thorndale"/>
      <w:b/>
      <w:color w:val="000000"/>
      <w:szCs w:val="20"/>
      <w:u w:val="single"/>
    </w:rPr>
  </w:style>
  <w:style w:type="paragraph" w:styleId="Titre3">
    <w:name w:val="heading 3"/>
    <w:basedOn w:val="Normal"/>
    <w:next w:val="Normal"/>
    <w:link w:val="Titre3Car"/>
    <w:unhideWhenUsed/>
    <w:qFormat/>
    <w:rsid w:val="00C15F63"/>
    <w:pPr>
      <w:keepNext/>
      <w:spacing w:before="240" w:after="60"/>
      <w:outlineLvl w:val="2"/>
    </w:pPr>
    <w:rPr>
      <w:rFonts w:ascii="Cambria" w:hAnsi="Cambria"/>
      <w:b/>
      <w:bCs/>
      <w:sz w:val="26"/>
      <w:szCs w:val="26"/>
    </w:rPr>
  </w:style>
  <w:style w:type="paragraph" w:styleId="Titre4">
    <w:name w:val="heading 4"/>
    <w:basedOn w:val="Normal"/>
    <w:next w:val="Normal"/>
    <w:link w:val="Titre4Car"/>
    <w:unhideWhenUsed/>
    <w:qFormat/>
    <w:rsid w:val="00C15F63"/>
    <w:pPr>
      <w:keepNext/>
      <w:spacing w:before="240" w:after="60"/>
      <w:outlineLvl w:val="3"/>
    </w:pPr>
    <w:rPr>
      <w:rFonts w:ascii="Calibri" w:hAnsi="Calibri"/>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Formuledepolitesse">
    <w:name w:val="Closing"/>
    <w:basedOn w:val="Normal"/>
    <w:pPr>
      <w:spacing w:after="960"/>
    </w:pPr>
  </w:style>
  <w:style w:type="paragraph" w:styleId="Signature">
    <w:name w:val="Signature"/>
    <w:basedOn w:val="Normal"/>
    <w:pPr>
      <w:spacing w:before="960" w:after="240"/>
    </w:pPr>
  </w:style>
  <w:style w:type="paragraph" w:styleId="Corpsdetexte">
    <w:name w:val="Body Text"/>
    <w:basedOn w:val="Normal"/>
    <w:pPr>
      <w:spacing w:after="240"/>
    </w:pPr>
  </w:style>
  <w:style w:type="paragraph" w:styleId="Salutations">
    <w:name w:val="Salutation"/>
    <w:basedOn w:val="Normal"/>
    <w:next w:val="Normal"/>
    <w:pPr>
      <w:spacing w:before="480" w:after="240"/>
    </w:pPr>
  </w:style>
  <w:style w:type="paragraph" w:styleId="Date">
    <w:name w:val="Date"/>
    <w:basedOn w:val="Normal"/>
    <w:next w:val="Normal"/>
    <w:pPr>
      <w:spacing w:before="480" w:after="480"/>
    </w:pPr>
  </w:style>
  <w:style w:type="paragraph" w:customStyle="1" w:styleId="Adressedelexpditeur">
    <w:name w:val="Adresse de l'expéditeur"/>
    <w:basedOn w:val="Normal"/>
    <w:pPr>
      <w:ind w:left="4320"/>
    </w:pPr>
    <w:rPr>
      <w:lang w:bidi="fr-FR"/>
    </w:rPr>
  </w:style>
  <w:style w:type="paragraph" w:customStyle="1" w:styleId="Adressedudestinataire">
    <w:name w:val="Adresse du destinataire"/>
    <w:basedOn w:val="Normal"/>
    <w:rPr>
      <w:lang w:bidi="fr-FR"/>
    </w:rPr>
  </w:style>
  <w:style w:type="paragraph" w:customStyle="1" w:styleId="ccPicejointe">
    <w:name w:val="cc:/Pièce jointe"/>
    <w:basedOn w:val="Normal"/>
    <w:pPr>
      <w:tabs>
        <w:tab w:val="left" w:pos="1440"/>
      </w:tabs>
      <w:spacing w:after="240"/>
      <w:ind w:left="1440" w:hanging="1440"/>
    </w:pPr>
    <w:rPr>
      <w:lang w:bidi="fr-FR"/>
    </w:rPr>
  </w:style>
  <w:style w:type="table" w:customStyle="1" w:styleId="TableauNormal1">
    <w:name w:val="Tableau Normal1"/>
    <w:semiHidden/>
    <w:rPr>
      <w:lang w:val="en-US" w:eastAsia="en-US"/>
    </w:rPr>
    <w:tblPr>
      <w:tblCellMar>
        <w:top w:w="0" w:type="dxa"/>
        <w:left w:w="108" w:type="dxa"/>
        <w:bottom w:w="0" w:type="dxa"/>
        <w:right w:w="108" w:type="dxa"/>
      </w:tblCellMar>
    </w:tblPr>
  </w:style>
  <w:style w:type="paragraph" w:styleId="En-tte">
    <w:name w:val="header"/>
    <w:basedOn w:val="Normal"/>
    <w:link w:val="En-tteCar"/>
    <w:rsid w:val="00AB3717"/>
    <w:pPr>
      <w:tabs>
        <w:tab w:val="center" w:pos="4536"/>
        <w:tab w:val="right" w:pos="9072"/>
      </w:tabs>
    </w:pPr>
    <w:rPr>
      <w:rFonts w:ascii="Comic Sans MS" w:hAnsi="Comic Sans MS"/>
      <w:sz w:val="18"/>
      <w:szCs w:val="18"/>
    </w:rPr>
  </w:style>
  <w:style w:type="character" w:customStyle="1" w:styleId="En-tteCar">
    <w:name w:val="En-tête Car"/>
    <w:link w:val="En-tte"/>
    <w:rsid w:val="00AB3717"/>
    <w:rPr>
      <w:rFonts w:ascii="Comic Sans MS" w:hAnsi="Comic Sans MS"/>
      <w:sz w:val="18"/>
      <w:szCs w:val="18"/>
    </w:rPr>
  </w:style>
  <w:style w:type="paragraph" w:styleId="Pieddepage">
    <w:name w:val="footer"/>
    <w:basedOn w:val="Normal"/>
    <w:link w:val="PieddepageCar"/>
    <w:uiPriority w:val="99"/>
    <w:rsid w:val="00AB3717"/>
    <w:pPr>
      <w:tabs>
        <w:tab w:val="center" w:pos="4536"/>
        <w:tab w:val="right" w:pos="9072"/>
      </w:tabs>
    </w:pPr>
  </w:style>
  <w:style w:type="character" w:customStyle="1" w:styleId="PieddepageCar">
    <w:name w:val="Pied de page Car"/>
    <w:link w:val="Pieddepage"/>
    <w:uiPriority w:val="99"/>
    <w:rsid w:val="00AB3717"/>
    <w:rPr>
      <w:sz w:val="24"/>
      <w:szCs w:val="24"/>
    </w:rPr>
  </w:style>
  <w:style w:type="paragraph" w:styleId="Textedebulles">
    <w:name w:val="Balloon Text"/>
    <w:basedOn w:val="Normal"/>
    <w:link w:val="TextedebullesCar"/>
    <w:rsid w:val="00AB3717"/>
    <w:rPr>
      <w:rFonts w:ascii="Tahoma" w:hAnsi="Tahoma" w:cs="Tahoma"/>
      <w:sz w:val="16"/>
      <w:szCs w:val="16"/>
    </w:rPr>
  </w:style>
  <w:style w:type="character" w:customStyle="1" w:styleId="TextedebullesCar">
    <w:name w:val="Texte de bulles Car"/>
    <w:link w:val="Textedebulles"/>
    <w:rsid w:val="00AB3717"/>
    <w:rPr>
      <w:rFonts w:ascii="Tahoma" w:hAnsi="Tahoma" w:cs="Tahoma"/>
      <w:sz w:val="16"/>
      <w:szCs w:val="16"/>
    </w:rPr>
  </w:style>
  <w:style w:type="paragraph" w:styleId="Retraitcorpsdetexte2">
    <w:name w:val="Body Text Indent 2"/>
    <w:basedOn w:val="Normal"/>
    <w:link w:val="Retraitcorpsdetexte2Car"/>
    <w:rsid w:val="00A07AEF"/>
    <w:pPr>
      <w:spacing w:after="120" w:line="480" w:lineRule="auto"/>
      <w:ind w:left="283"/>
    </w:pPr>
  </w:style>
  <w:style w:type="character" w:customStyle="1" w:styleId="Retraitcorpsdetexte2Car">
    <w:name w:val="Retrait corps de texte 2 Car"/>
    <w:link w:val="Retraitcorpsdetexte2"/>
    <w:rsid w:val="00A07AEF"/>
    <w:rPr>
      <w:sz w:val="24"/>
      <w:szCs w:val="24"/>
    </w:rPr>
  </w:style>
  <w:style w:type="character" w:customStyle="1" w:styleId="Titre2Car">
    <w:name w:val="Titre 2 Car"/>
    <w:link w:val="Titre2"/>
    <w:rsid w:val="00A07AEF"/>
    <w:rPr>
      <w:rFonts w:ascii="Thorndale" w:eastAsia="HG Mincho Light J" w:hAnsi="Thorndale"/>
      <w:b/>
      <w:color w:val="000000"/>
      <w:sz w:val="24"/>
      <w:u w:val="single"/>
      <w:lang w:eastAsia="fr-FR"/>
    </w:rPr>
  </w:style>
  <w:style w:type="paragraph" w:styleId="Titre">
    <w:name w:val="Title"/>
    <w:basedOn w:val="Normal"/>
    <w:next w:val="Normal"/>
    <w:link w:val="TitreCar"/>
    <w:qFormat/>
    <w:rsid w:val="002B5320"/>
    <w:pPr>
      <w:spacing w:before="240" w:after="60"/>
      <w:jc w:val="center"/>
      <w:outlineLvl w:val="0"/>
    </w:pPr>
    <w:rPr>
      <w:rFonts w:ascii="Calibri" w:hAnsi="Calibri"/>
      <w:b/>
      <w:bCs/>
      <w:color w:val="632423"/>
      <w:kern w:val="28"/>
      <w:sz w:val="32"/>
      <w:szCs w:val="32"/>
    </w:rPr>
  </w:style>
  <w:style w:type="character" w:customStyle="1" w:styleId="TitreCar">
    <w:name w:val="Titre Car"/>
    <w:link w:val="Titre"/>
    <w:rsid w:val="002B5320"/>
    <w:rPr>
      <w:rFonts w:ascii="Calibri" w:eastAsia="Times New Roman" w:hAnsi="Calibri" w:cs="Times New Roman"/>
      <w:b/>
      <w:bCs/>
      <w:color w:val="632423"/>
      <w:kern w:val="28"/>
      <w:sz w:val="32"/>
      <w:szCs w:val="32"/>
    </w:rPr>
  </w:style>
  <w:style w:type="character" w:styleId="Lienhypertexte">
    <w:name w:val="Hyperlink"/>
    <w:rsid w:val="002B5320"/>
    <w:rPr>
      <w:color w:val="0000FF"/>
      <w:u w:val="single"/>
    </w:rPr>
  </w:style>
  <w:style w:type="paragraph" w:styleId="NormalWeb">
    <w:name w:val="Normal (Web)"/>
    <w:basedOn w:val="Normal"/>
    <w:uiPriority w:val="99"/>
    <w:rsid w:val="0056468D"/>
    <w:pPr>
      <w:spacing w:before="100" w:beforeAutospacing="1" w:after="100" w:afterAutospacing="1"/>
    </w:pPr>
    <w:rPr>
      <w:rFonts w:eastAsia="Calibri"/>
    </w:rPr>
  </w:style>
  <w:style w:type="character" w:customStyle="1" w:styleId="hps">
    <w:name w:val="hps"/>
    <w:rsid w:val="0056468D"/>
  </w:style>
  <w:style w:type="table" w:styleId="Grilledutableau">
    <w:name w:val="Table Grid"/>
    <w:basedOn w:val="TableauNormal"/>
    <w:uiPriority w:val="39"/>
    <w:rsid w:val="00A74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edsearchterm">
    <w:name w:val="highlightedsearchterm"/>
    <w:rsid w:val="000A7763"/>
  </w:style>
  <w:style w:type="paragraph" w:styleId="Paragraphedeliste">
    <w:name w:val="List Paragraph"/>
    <w:basedOn w:val="Normal"/>
    <w:qFormat/>
    <w:rsid w:val="000A7763"/>
    <w:pPr>
      <w:spacing w:after="200" w:line="276" w:lineRule="auto"/>
      <w:ind w:left="720"/>
      <w:contextualSpacing/>
    </w:pPr>
    <w:rPr>
      <w:rFonts w:ascii="Calibri" w:hAnsi="Calibri"/>
      <w:sz w:val="22"/>
      <w:szCs w:val="22"/>
      <w:lang w:eastAsia="en-US"/>
    </w:rPr>
  </w:style>
  <w:style w:type="paragraph" w:customStyle="1" w:styleId="Default">
    <w:name w:val="Default"/>
    <w:rsid w:val="00D14C4F"/>
    <w:pPr>
      <w:suppressAutoHyphens/>
      <w:autoSpaceDE w:val="0"/>
    </w:pPr>
    <w:rPr>
      <w:rFonts w:ascii="Calibri" w:eastAsia="Calibri" w:hAnsi="Calibri" w:cs="Calibri"/>
      <w:color w:val="000000"/>
      <w:sz w:val="24"/>
      <w:szCs w:val="24"/>
      <w:lang w:eastAsia="ar-SA"/>
    </w:rPr>
  </w:style>
  <w:style w:type="character" w:customStyle="1" w:styleId="Titre3Car">
    <w:name w:val="Titre 3 Car"/>
    <w:link w:val="Titre3"/>
    <w:rsid w:val="00C15F63"/>
    <w:rPr>
      <w:rFonts w:ascii="Cambria" w:eastAsia="Times New Roman" w:hAnsi="Cambria" w:cs="Times New Roman"/>
      <w:b/>
      <w:bCs/>
      <w:sz w:val="26"/>
      <w:szCs w:val="26"/>
    </w:rPr>
  </w:style>
  <w:style w:type="character" w:customStyle="1" w:styleId="Titre4Car">
    <w:name w:val="Titre 4 Car"/>
    <w:link w:val="Titre4"/>
    <w:rsid w:val="00C15F63"/>
    <w:rPr>
      <w:rFonts w:ascii="Calibri" w:eastAsia="Times New Roman" w:hAnsi="Calibri" w:cs="Times New Roman"/>
      <w:b/>
      <w:bCs/>
      <w:sz w:val="28"/>
      <w:szCs w:val="28"/>
    </w:rPr>
  </w:style>
  <w:style w:type="paragraph" w:customStyle="1" w:styleId="Paragraphedeliste1">
    <w:name w:val="Paragraphe de liste1"/>
    <w:basedOn w:val="Normal"/>
    <w:rsid w:val="00C15F63"/>
    <w:pPr>
      <w:suppressAutoHyphens/>
      <w:ind w:left="708"/>
    </w:pPr>
    <w:rPr>
      <w:lang w:eastAsia="ar-SA"/>
    </w:rPr>
  </w:style>
  <w:style w:type="character" w:styleId="Textedelespacerserv">
    <w:name w:val="Placeholder Text"/>
    <w:uiPriority w:val="99"/>
    <w:semiHidden/>
    <w:rsid w:val="003319E5"/>
    <w:rPr>
      <w:color w:val="808080"/>
    </w:rPr>
  </w:style>
  <w:style w:type="paragraph" w:customStyle="1" w:styleId="Contenudetableau">
    <w:name w:val="Contenu de tableau"/>
    <w:basedOn w:val="Normal"/>
    <w:rsid w:val="009E2A6F"/>
    <w:pPr>
      <w:suppressLineNumbers/>
      <w:suppressAutoHyphens/>
    </w:pPr>
    <w:rPr>
      <w:kern w:val="1"/>
      <w:szCs w:val="20"/>
      <w:lang w:eastAsia="ar-SA"/>
    </w:rPr>
  </w:style>
  <w:style w:type="paragraph" w:customStyle="1" w:styleId="Textebrut1">
    <w:name w:val="Texte brut1"/>
    <w:basedOn w:val="Normal"/>
    <w:rsid w:val="009E2A6F"/>
    <w:pPr>
      <w:suppressAutoHyphens/>
    </w:pPr>
    <w:rPr>
      <w:rFonts w:ascii="Courier New" w:hAnsi="Courier New" w:cs="Courier New"/>
      <w:kern w:val="1"/>
      <w:sz w:val="20"/>
      <w:szCs w:val="20"/>
      <w:lang w:eastAsia="ar-SA"/>
    </w:rPr>
  </w:style>
  <w:style w:type="paragraph" w:styleId="Sansinterligne">
    <w:name w:val="No Spacing"/>
    <w:uiPriority w:val="99"/>
    <w:qFormat/>
    <w:rsid w:val="00EF347C"/>
    <w:rPr>
      <w:rFonts w:ascii="Calibri" w:eastAsia="Calibri" w:hAnsi="Calibri"/>
      <w:sz w:val="22"/>
      <w:szCs w:val="22"/>
      <w:lang w:eastAsia="en-US"/>
    </w:rPr>
  </w:style>
  <w:style w:type="paragraph" w:customStyle="1" w:styleId="2-SN-retenir">
    <w:name w:val="2-SN-à retenir"/>
    <w:basedOn w:val="Normal"/>
    <w:qFormat/>
    <w:rsid w:val="0075234C"/>
    <w:pPr>
      <w:pBdr>
        <w:top w:val="single" w:sz="4" w:space="1" w:color="auto"/>
        <w:left w:val="single" w:sz="4" w:space="4" w:color="auto"/>
        <w:bottom w:val="single" w:sz="4" w:space="1" w:color="auto"/>
        <w:right w:val="single" w:sz="4" w:space="4" w:color="auto"/>
      </w:pBdr>
      <w:shd w:val="clear" w:color="auto" w:fill="D9D9D9" w:themeFill="background1" w:themeFillShade="D9"/>
      <w:spacing w:after="160" w:line="259" w:lineRule="auto"/>
      <w:ind w:left="360" w:firstLine="708"/>
      <w:jc w:val="center"/>
    </w:pPr>
    <w:rPr>
      <w:rFonts w:asciiTheme="minorHAnsi" w:eastAsiaTheme="minorHAnsi" w:hAnsiTheme="minorHAnsi" w:cstheme="minorBidi"/>
      <w:b/>
      <w:lang w:eastAsia="en-US"/>
    </w:rPr>
  </w:style>
  <w:style w:type="paragraph" w:customStyle="1" w:styleId="ECEcorps">
    <w:name w:val="ECEcorps"/>
    <w:uiPriority w:val="99"/>
    <w:qFormat/>
    <w:rsid w:val="00971635"/>
    <w:pPr>
      <w:spacing w:line="264" w:lineRule="auto"/>
      <w:jc w:val="both"/>
    </w:pPr>
    <w:rPr>
      <w:rFonts w:ascii="Arial" w:hAnsi="Arial" w:cs="Arial"/>
    </w:rPr>
  </w:style>
  <w:style w:type="character" w:customStyle="1" w:styleId="markedcontent">
    <w:name w:val="markedcontent"/>
    <w:basedOn w:val="Policepardfaut"/>
    <w:rsid w:val="00FF507B"/>
  </w:style>
  <w:style w:type="character" w:styleId="Mentionnonrsolue">
    <w:name w:val="Unresolved Mention"/>
    <w:basedOn w:val="Policepardfaut"/>
    <w:uiPriority w:val="99"/>
    <w:semiHidden/>
    <w:unhideWhenUsed/>
    <w:rsid w:val="00217AAB"/>
    <w:rPr>
      <w:color w:val="605E5C"/>
      <w:shd w:val="clear" w:color="auto" w:fill="E1DFDD"/>
    </w:rPr>
  </w:style>
  <w:style w:type="character" w:styleId="Marquedecommentaire">
    <w:name w:val="annotation reference"/>
    <w:basedOn w:val="Policepardfaut"/>
    <w:semiHidden/>
    <w:unhideWhenUsed/>
    <w:rsid w:val="001567C6"/>
    <w:rPr>
      <w:sz w:val="16"/>
      <w:szCs w:val="16"/>
    </w:rPr>
  </w:style>
  <w:style w:type="paragraph" w:styleId="Commentaire">
    <w:name w:val="annotation text"/>
    <w:basedOn w:val="Normal"/>
    <w:link w:val="CommentaireCar"/>
    <w:unhideWhenUsed/>
    <w:rsid w:val="001567C6"/>
    <w:rPr>
      <w:sz w:val="20"/>
      <w:szCs w:val="20"/>
    </w:rPr>
  </w:style>
  <w:style w:type="character" w:customStyle="1" w:styleId="CommentaireCar">
    <w:name w:val="Commentaire Car"/>
    <w:basedOn w:val="Policepardfaut"/>
    <w:link w:val="Commentaire"/>
    <w:rsid w:val="001567C6"/>
  </w:style>
  <w:style w:type="paragraph" w:styleId="Objetducommentaire">
    <w:name w:val="annotation subject"/>
    <w:basedOn w:val="Commentaire"/>
    <w:next w:val="Commentaire"/>
    <w:link w:val="ObjetducommentaireCar"/>
    <w:semiHidden/>
    <w:unhideWhenUsed/>
    <w:rsid w:val="001567C6"/>
    <w:rPr>
      <w:b/>
      <w:bCs/>
    </w:rPr>
  </w:style>
  <w:style w:type="character" w:customStyle="1" w:styleId="ObjetducommentaireCar">
    <w:name w:val="Objet du commentaire Car"/>
    <w:basedOn w:val="CommentaireCar"/>
    <w:link w:val="Objetducommentaire"/>
    <w:semiHidden/>
    <w:rsid w:val="00156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233;lanie%20PERRIN\AppData\Roaming\Microsoft\Templates\Activit&#233;%20TS%20.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EAC7A-6FA9-4C9D-8621-E316ABAA1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C:\Users\Mélanie PERRIN\AppData\Roaming\Microsoft\Templates\Activité TS .dot</Template>
  <TotalTime>46</TotalTime>
  <Pages>3</Pages>
  <Words>770</Words>
  <Characters>4237</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TP2</vt:lpstr>
    </vt:vector>
  </TitlesOfParts>
  <Company>Microsoft Corporation</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dc:title>
  <dc:creator>Florence TROUILLET</dc:creator>
  <cp:lastModifiedBy>JOHAN SEBASTIAN DAZA ALVIRA</cp:lastModifiedBy>
  <cp:revision>5</cp:revision>
  <cp:lastPrinted>2023-09-29T23:52:00Z</cp:lastPrinted>
  <dcterms:created xsi:type="dcterms:W3CDTF">2023-10-03T13:58:00Z</dcterms:created>
  <dcterms:modified xsi:type="dcterms:W3CDTF">2026-09-09T22:07:00Z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TC010817171036</vt:lpwstr>
  </property>
</Properties>
</file>