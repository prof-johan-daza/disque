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0D9F0" w14:textId="77777777" w:rsidR="00E25790" w:rsidRPr="0026260D" w:rsidRDefault="00E25790" w:rsidP="00E25790">
      <w:pPr>
        <w:spacing w:line="480" w:lineRule="auto"/>
        <w:jc w:val="both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right w:w="284" w:type="dxa"/>
        </w:tblCellMar>
        <w:tblLook w:val="04A0" w:firstRow="1" w:lastRow="0" w:firstColumn="1" w:lastColumn="0" w:noHBand="0" w:noVBand="1"/>
      </w:tblPr>
      <w:tblGrid>
        <w:gridCol w:w="14390"/>
      </w:tblGrid>
      <w:tr w:rsidR="00E25790" w14:paraId="59E9B3BE" w14:textId="77777777" w:rsidTr="004D5123">
        <w:tc>
          <w:tcPr>
            <w:tcW w:w="10790" w:type="dxa"/>
          </w:tcPr>
          <w:p w14:paraId="69A595B1" w14:textId="77777777" w:rsidR="00E25790" w:rsidRPr="00870284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A166E6" wp14:editId="4BF56E74">
                      <wp:simplePos x="0" y="0"/>
                      <wp:positionH relativeFrom="column">
                        <wp:posOffset>4197885</wp:posOffset>
                      </wp:positionH>
                      <wp:positionV relativeFrom="paragraph">
                        <wp:posOffset>178160</wp:posOffset>
                      </wp:positionV>
                      <wp:extent cx="1821386" cy="434340"/>
                      <wp:effectExtent l="0" t="241300" r="0" b="200660"/>
                      <wp:wrapNone/>
                      <wp:docPr id="1999878398" name="Flèche vers la droi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501606">
                                <a:off x="0" y="0"/>
                                <a:ext cx="1821386" cy="43434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40A679" w14:textId="77777777" w:rsidR="00E25790" w:rsidRPr="00AE7930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É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nergie converti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 xml:space="preserve"> dégradée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A166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vers la droite 7" o:spid="_x0000_s1026" type="#_x0000_t13" style="position:absolute;left:0;text-align:left;margin-left:330.55pt;margin-top:14.05pt;width:143.4pt;height:34.2pt;rotation:-119973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" adj="19025" fillcolor="black [3200]" strokecolor="black [480]" strokeweight="2pt">
                      <v:textbox inset="0,0,0,0">
                        <w:txbxContent>
                          <w:p w14:paraId="7540A679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9B3D5F" wp14:editId="5B8E2832">
                      <wp:simplePos x="0" y="0"/>
                      <wp:positionH relativeFrom="column">
                        <wp:posOffset>2830422</wp:posOffset>
                      </wp:positionH>
                      <wp:positionV relativeFrom="paragraph">
                        <wp:posOffset>161290</wp:posOffset>
                      </wp:positionV>
                      <wp:extent cx="1456124" cy="1456125"/>
                      <wp:effectExtent l="12700" t="12700" r="17145" b="17145"/>
                      <wp:wrapNone/>
                      <wp:docPr id="1587989709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124" cy="1456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BF54AF" w14:textId="1EDABE71" w:rsidR="00E25790" w:rsidRPr="0001648B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9B3D5F" id="Ellipse 5" o:spid="_x0000_s1027" style="position:absolute;left:0;text-align:left;margin-left:222.85pt;margin-top:12.7pt;width:114.65pt;height:11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" fillcolor="white [3201]" strokecolor="black [3200]" strokeweight="2pt">
                      <v:textbox inset="0,0,0,0">
                        <w:txbxContent>
                          <w:p w14:paraId="34BF54AF" w14:textId="1EDABE71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922EB">
              <w:rPr>
                <w:rFonts w:ascii="Aptos" w:hAnsi="Aptos"/>
                <w:noProof/>
                <w:kern w:val="2"/>
                <w:sz w:val="2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A8F953" wp14:editId="2871EC53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189230</wp:posOffset>
                      </wp:positionV>
                      <wp:extent cx="1626235" cy="1492885"/>
                      <wp:effectExtent l="0" t="0" r="12065" b="18415"/>
                      <wp:wrapSquare wrapText="bothSides"/>
                      <wp:docPr id="186593540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flipH="1">
                                <a:off x="0" y="0"/>
                                <a:ext cx="1626235" cy="149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FC561C" w14:textId="77777777" w:rsidR="00E25790" w:rsidRPr="0001648B" w:rsidRDefault="00E25790" w:rsidP="00E25790">
                                  <w:pPr>
                                    <w:ind w:left="907" w:hanging="90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Ressource</w:t>
                                  </w:r>
                                </w:p>
                                <w:p w14:paraId="23803003" w14:textId="77777777" w:rsidR="00E25790" w:rsidRDefault="00E25790" w:rsidP="00E25790">
                                  <w:pPr>
                                    <w:spacing w:line="360" w:lineRule="auto"/>
                                  </w:pPr>
                                  <w:r>
                                    <w:br/>
                                    <w:t>………………………………………………………………………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8F953" id="Rectangle 5" o:spid="_x0000_s1028" style="position:absolute;left:0;text-align:left;margin-left:-.65pt;margin-top:14.9pt;width:128.05pt;height:117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wd1NLI4CAAAyBQAADgAAAAAAAAAAAAAAAAAuAgAAZHJzL2Uyb0RvYy54bWxQSwEC&#13;&#10;LQAUAAYACAAAACEANtoKId8AAAAOAQAADwAAAAAAAAAAAAAAAADoBAAAZHJzL2Rvd25yZXYueG1s&#13;&#10;UEsFBgAAAAAEAAQA8wAAAPQFAAAAAA==&#13;&#10;" fillcolor="window" strokecolor="windowText" strokeweight="1pt">
                      <v:path arrowok="t"/>
                      <o:lock v:ext="edit" aspectratio="t"/>
                      <v:textbox inset=",0">
                        <w:txbxContent>
                          <w:p w14:paraId="18FC561C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23803003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06C886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B9E735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83F9B4" wp14:editId="230F4828">
                      <wp:simplePos x="0" y="0"/>
                      <wp:positionH relativeFrom="column">
                        <wp:posOffset>1618430</wp:posOffset>
                      </wp:positionH>
                      <wp:positionV relativeFrom="paragraph">
                        <wp:posOffset>171588</wp:posOffset>
                      </wp:positionV>
                      <wp:extent cx="1187850" cy="401738"/>
                      <wp:effectExtent l="12700" t="38100" r="31750" b="43180"/>
                      <wp:wrapNone/>
                      <wp:docPr id="1776388709" name="Flèche vers la droi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850" cy="40173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FE582B" w14:textId="77777777" w:rsidR="00E25790" w:rsidRPr="00314513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</w:pPr>
                                  <w:r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Énergie de départ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3F9B4" id="Flèche vers la droite 4" o:spid="_x0000_s1029" type="#_x0000_t13" style="position:absolute;left:0;text-align:left;margin-left:127.45pt;margin-top:13.5pt;width:93.55pt;height:3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DvTwymkCAABv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      <v:textbox inset="0,0,0,0">
                        <w:txbxContent>
                          <w:p w14:paraId="39FE582B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E7A58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FF13D" wp14:editId="41E6684F">
                      <wp:simplePos x="0" y="0"/>
                      <wp:positionH relativeFrom="column">
                        <wp:posOffset>4251935</wp:posOffset>
                      </wp:positionH>
                      <wp:positionV relativeFrom="paragraph">
                        <wp:posOffset>195277</wp:posOffset>
                      </wp:positionV>
                      <wp:extent cx="1420548" cy="386142"/>
                      <wp:effectExtent l="25400" t="38100" r="1905" b="121920"/>
                      <wp:wrapNone/>
                      <wp:docPr id="656905984" name="Flèche vers la droi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578">
                                <a:off x="0" y="0"/>
                                <a:ext cx="1420548" cy="3861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B4031B" w14:textId="77777777" w:rsidR="00E25790" w:rsidRPr="00AE7930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É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nergie converti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utile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FF13D" id="Flèche vers la droite 8" o:spid="_x0000_s1030" type="#_x0000_t13" style="position:absolute;left:0;text-align:left;margin-left:334.8pt;margin-top:15.4pt;width:111.85pt;height:30.4pt;rotation:63196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" adj="18664" fillcolor="#4f81bd [3204]" strokecolor="#4f81bd [3204]" strokeweight="2pt">
                      <v:textbox inset="0,0,0,0">
                        <w:txbxContent>
                          <w:p w14:paraId="47B4031B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……………………………..</w:t>
            </w:r>
          </w:p>
          <w:p w14:paraId="4DC644F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3C6C8D" wp14:editId="0C1D2C80">
                      <wp:simplePos x="0" y="0"/>
                      <wp:positionH relativeFrom="column">
                        <wp:posOffset>1640840</wp:posOffset>
                      </wp:positionH>
                      <wp:positionV relativeFrom="paragraph">
                        <wp:posOffset>242126</wp:posOffset>
                      </wp:positionV>
                      <wp:extent cx="1399491" cy="304165"/>
                      <wp:effectExtent l="0" t="0" r="0" b="0"/>
                      <wp:wrapNone/>
                      <wp:docPr id="804291825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491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EB3CF1" w14:textId="77777777" w:rsidR="00E25790" w:rsidRDefault="00E25790" w:rsidP="00E25790">
                                  <w:r>
                                    <w:t>……..……....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F3C6C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31" type="#_x0000_t202" style="position:absolute;left:0;text-align:left;margin-left:129.2pt;margin-top:19.05pt;width:110.2pt;height:23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" filled="f" stroked="f">
                      <v:textbox>
                        <w:txbxContent>
                          <w:p w14:paraId="61EB3CF1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640E4B8" wp14:editId="129345DB">
                      <wp:simplePos x="0" y="0"/>
                      <wp:positionH relativeFrom="column">
                        <wp:posOffset>5644338</wp:posOffset>
                      </wp:positionH>
                      <wp:positionV relativeFrom="paragraph">
                        <wp:posOffset>179128</wp:posOffset>
                      </wp:positionV>
                      <wp:extent cx="1122045" cy="413728"/>
                      <wp:effectExtent l="0" t="0" r="0" b="0"/>
                      <wp:wrapNone/>
                      <wp:docPr id="1295368565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137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4B5C78" w14:textId="77777777" w:rsidR="00E25790" w:rsidRDefault="00E25790" w:rsidP="00E25790">
                                  <w:r>
                                    <w:t>…………........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40E4B8" id="Zone de texte 11" o:spid="_x0000_s1032" type="#_x0000_t202" style="position:absolute;left:0;text-align:left;margin-left:444.45pt;margin-top:14.1pt;width:88.35pt;height:32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D9+rwXaAIAADYFAAAOAAAAAAAAAAAAAAAAAC4C&#13;&#10;AABkcnMvZTJvRG9jLnhtbFBLAQItABQABgAIAAAAIQBlbPCO4AAAAA8BAAAPAAAAAAAAAAAAAAAA&#13;&#10;AMIEAABkcnMvZG93bnJldi54bWxQSwUGAAAAAAQABADzAAAAzwUAAAAA&#13;&#10;" filled="f" stroked="f">
                      <v:textbox>
                        <w:txbxContent>
                          <w:p w14:paraId="124B5C78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50D3E1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DD4D43" w14:textId="77777777" w:rsidR="00E25790" w:rsidRPr="00605E65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7AE25CE" w14:textId="77777777" w:rsidR="0026260D" w:rsidRDefault="0026260D" w:rsidP="00E25790"/>
    <w:p w14:paraId="34582231" w14:textId="77777777" w:rsidR="00E25790" w:rsidRDefault="00E25790" w:rsidP="00E25790"/>
    <w:p w14:paraId="7A24B7B4" w14:textId="77777777" w:rsidR="00E25790" w:rsidRDefault="00E25790" w:rsidP="00E25790"/>
    <w:p w14:paraId="4A6B1997" w14:textId="77777777" w:rsidR="00E25790" w:rsidRPr="00870284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18"/>
          <w:szCs w:val="18"/>
        </w:rPr>
      </w:pP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FBAEC7" wp14:editId="386CC9EF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1308792614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13206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BAEC7" id="_x0000_s1033" type="#_x0000_t13" style="position:absolute;left:0;text-align:left;margin-left:330.55pt;margin-top:14.05pt;width:143.4pt;height:34.2pt;rotation:-1199739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" adj="19025" fillcolor="black [3200]" strokecolor="black [480]" strokeweight="2pt">
                <v:textbox inset="0,0,0,0">
                  <w:txbxContent>
                    <w:p w14:paraId="63213206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8BA4CD" wp14:editId="483E112F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1040175098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8F6E9" w14:textId="77777777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8BA4CD" id="_x0000_s1034" style="position:absolute;left:0;text-align:left;margin-left:222.85pt;margin-top:12.7pt;width:114.65pt;height:114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" fillcolor="white [3201]" strokecolor="black [3200]" strokeweight="2pt">
                <v:textbox inset="0,0,0,0">
                  <w:txbxContent>
                    <w:p w14:paraId="0B88F6E9" w14:textId="77777777" w:rsidR="00E25790" w:rsidRPr="0001648B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260135" wp14:editId="1D090C86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193701279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74FD3F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432420FE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60135" id="_x0000_s1035" style="position:absolute;left:0;text-align:left;margin-left:-.65pt;margin-top:14.9pt;width:128.05pt;height:117.5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UbDRbo4CAAAyBQAADgAAAAAAAAAAAAAAAAAuAgAAZHJzL2Uyb0RvYy54bWxQSwEC&#13;&#10;LQAUAAYACAAAACEANtoKId8AAAAOAQAADwAAAAAAAAAAAAAAAADoBAAAZHJzL2Rvd25yZXYueG1s&#13;&#10;UEsFBgAAAAAEAAQA8wAAAPQFAAAAAA=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2074FD3F" w14:textId="77777777" w:rsidR="00E25790" w:rsidRPr="0001648B" w:rsidRDefault="00E25790" w:rsidP="00E25790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Ressource</w:t>
                      </w:r>
                    </w:p>
                    <w:p w14:paraId="432420FE" w14:textId="77777777" w:rsidR="00E25790" w:rsidRDefault="00E25790" w:rsidP="00E25790">
                      <w:pPr>
                        <w:spacing w:line="360" w:lineRule="auto"/>
                      </w:pPr>
                      <w:r>
                        <w:br/>
                        <w:t>………………………………………………………………………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9C18ECD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618FF2E3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3221FB" wp14:editId="414E87F4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898096898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29892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221FB" id="_x0000_s1036" type="#_x0000_t13" style="position:absolute;left:0;text-align:left;margin-left:127.45pt;margin-top:13.5pt;width:93.55pt;height:3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t+uaQ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NNvTj0Sj9ZQ7u+RIfRN5J28runH3ggf7gVS11At0CQId7RoA23BYbA4qwB/HTuP/lTMdMtZ&#13;&#10;S11YcP9zK1BxZr5ZKvPYsqOBo7EeDbttLoHqIqcZ42QyCYDBjKZGaJ5pQKziK3QlrKS3Ci4DjpvL&#13;&#10;0E8DGjFSrVbJjVrTiXBjH52MwaOwsUSfumeBbqjmQH1wC2OHisWrcu59I9LCahtA16nWDzoOklNb&#13;&#10;p54ZRlCcG3/uk9dhUC5/Aw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+FbfrmkCAABw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<v:textbox inset="0,0,0,0">
                  <w:txbxContent>
                    <w:p w14:paraId="5C129892" w14:textId="77777777" w:rsidR="00E25790" w:rsidRPr="00314513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A65D2F1" w14:textId="77777777" w:rsidR="00E25790" w:rsidRDefault="00E25790" w:rsidP="00E25790">
      <w:pPr>
        <w:tabs>
          <w:tab w:val="left" w:pos="1134"/>
        </w:tabs>
        <w:spacing w:after="120" w:line="276" w:lineRule="auto"/>
        <w:ind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C27986" wp14:editId="4BBCFA5F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151576841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4133F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27986" id="_x0000_s1037" type="#_x0000_t13" style="position:absolute;margin-left:334.8pt;margin-top:15.4pt;width:111.85pt;height:30.4pt;rotation:631961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" adj="18664" fillcolor="#4f81bd [3204]" strokecolor="#4f81bd [3204]" strokeweight="2pt">
                <v:textbox inset="0,0,0,0">
                  <w:txbxContent>
                    <w:p w14:paraId="5074133F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5F5A57A4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DDEF8C" wp14:editId="7C3B89F3">
                <wp:simplePos x="0" y="0"/>
                <wp:positionH relativeFrom="column">
                  <wp:posOffset>1640840</wp:posOffset>
                </wp:positionH>
                <wp:positionV relativeFrom="paragraph">
                  <wp:posOffset>242126</wp:posOffset>
                </wp:positionV>
                <wp:extent cx="1399491" cy="304165"/>
                <wp:effectExtent l="0" t="0" r="0" b="0"/>
                <wp:wrapNone/>
                <wp:docPr id="99226463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91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33B8B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DEF8C" id="_x0000_s1038" type="#_x0000_t202" style="position:absolute;left:0;text-align:left;margin-left:129.2pt;margin-top:19.05pt;width:110.2pt;height:23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B9DbOHaAIAADcFAAAOAAAAAAAAAAAAAAAA&#13;&#10;AC4CAABkcnMvZTJvRG9jLnhtbFBLAQItABQABgAIAAAAIQBpR/Y34wAAAA4BAAAPAAAAAAAAAAAA&#13;&#10;AAAAAMIEAABkcnMvZG93bnJldi54bWxQSwUGAAAAAAQABADzAAAA0gUAAAAA&#13;&#10;" filled="f" stroked="f">
                <v:textbox>
                  <w:txbxContent>
                    <w:p w14:paraId="10133B8B" w14:textId="77777777" w:rsidR="00E25790" w:rsidRDefault="00E25790" w:rsidP="00E25790">
                      <w:r>
                        <w:t>……..……....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28230B" wp14:editId="05D528E7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54291331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00D4D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8230B" id="_x0000_s1039" type="#_x0000_t202" style="position:absolute;left:0;text-align:left;margin-left:444.45pt;margin-top:14.1pt;width:88.35pt;height:32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" filled="f" stroked="f">
                <v:textbox>
                  <w:txbxContent>
                    <w:p w14:paraId="4CE00D4D" w14:textId="77777777" w:rsidR="00E25790" w:rsidRDefault="00E25790" w:rsidP="00E25790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27E12498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70127978" w14:textId="77777777" w:rsidR="00E25790" w:rsidRDefault="00E25790" w:rsidP="00E25790"/>
    <w:p w14:paraId="71E31C52" w14:textId="77777777" w:rsidR="00E25790" w:rsidRDefault="00E25790" w:rsidP="00E25790"/>
    <w:p w14:paraId="2A9DC63A" w14:textId="77777777" w:rsidR="00E25790" w:rsidRDefault="00E25790" w:rsidP="00E25790"/>
    <w:p w14:paraId="622E0D14" w14:textId="77777777" w:rsidR="00E25790" w:rsidRPr="00870284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18"/>
          <w:szCs w:val="18"/>
        </w:rPr>
      </w:pP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5EC047" wp14:editId="69035B00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2178251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809C7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C047" id="_x0000_s1040" type="#_x0000_t13" style="position:absolute;left:0;text-align:left;margin-left:330.55pt;margin-top:14.05pt;width:143.4pt;height:34.2pt;rotation:-1199739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" adj="19025" fillcolor="black [3200]" strokecolor="black [480]" strokeweight="2pt">
                <v:textbox inset="0,0,0,0">
                  <w:txbxContent>
                    <w:p w14:paraId="548809C7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C70ED4" wp14:editId="2F90B036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578610746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BFF73" w14:textId="77777777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70ED4" id="_x0000_s1041" style="position:absolute;left:0;text-align:left;margin-left:222.85pt;margin-top:12.7pt;width:114.65pt;height:11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" fillcolor="white [3201]" strokecolor="black [3200]" strokeweight="2pt">
                <v:textbox inset="0,0,0,0">
                  <w:txbxContent>
                    <w:p w14:paraId="01EBFF73" w14:textId="77777777" w:rsidR="00E25790" w:rsidRPr="0001648B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C4CF3F" wp14:editId="054F969B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11220562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B39553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657473FC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CF3F" id="_x0000_s1042" style="position:absolute;left:0;text-align:left;margin-left:-.65pt;margin-top:14.9pt;width:128.05pt;height:117.5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55B39553" w14:textId="77777777" w:rsidR="00E25790" w:rsidRPr="0001648B" w:rsidRDefault="00E25790" w:rsidP="00E25790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Ressource</w:t>
                      </w:r>
                    </w:p>
                    <w:p w14:paraId="657473FC" w14:textId="77777777" w:rsidR="00E25790" w:rsidRDefault="00E25790" w:rsidP="00E25790">
                      <w:pPr>
                        <w:spacing w:line="360" w:lineRule="auto"/>
                      </w:pPr>
                      <w:r>
                        <w:br/>
                        <w:t>………………………………………………………………………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B893C1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130924A3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516F4E" wp14:editId="2427E99D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1400228682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26B6E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6F4E" id="_x0000_s1043" type="#_x0000_t13" style="position:absolute;left:0;text-align:left;margin-left:127.45pt;margin-top:13.5pt;width:93.55pt;height:31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3tjag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" adj="17947" fillcolor="#4f81bd [3204]" strokecolor="#4f81bd [3204]" strokeweight="2pt">
                <v:textbox inset="0,0,0,0">
                  <w:txbxContent>
                    <w:p w14:paraId="3F926B6E" w14:textId="77777777" w:rsidR="00E25790" w:rsidRPr="00314513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0CF4CAA" w14:textId="77777777" w:rsidR="00E25790" w:rsidRDefault="00E25790" w:rsidP="00E25790">
      <w:pPr>
        <w:tabs>
          <w:tab w:val="left" w:pos="1134"/>
        </w:tabs>
        <w:spacing w:after="120" w:line="276" w:lineRule="auto"/>
        <w:ind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A038E" wp14:editId="0EA7180F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812852510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02F7A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038E" id="_x0000_s1044" type="#_x0000_t13" style="position:absolute;margin-left:334.8pt;margin-top:15.4pt;width:111.85pt;height:30.4pt;rotation:631961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" adj="18664" fillcolor="#4f81bd [3204]" strokecolor="#4f81bd [3204]" strokeweight="2pt">
                <v:textbox inset="0,0,0,0">
                  <w:txbxContent>
                    <w:p w14:paraId="6F302F7A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0BBD1298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52B724" wp14:editId="6F48A2B0">
                <wp:simplePos x="0" y="0"/>
                <wp:positionH relativeFrom="column">
                  <wp:posOffset>1640840</wp:posOffset>
                </wp:positionH>
                <wp:positionV relativeFrom="paragraph">
                  <wp:posOffset>242126</wp:posOffset>
                </wp:positionV>
                <wp:extent cx="1399491" cy="304165"/>
                <wp:effectExtent l="0" t="0" r="0" b="0"/>
                <wp:wrapNone/>
                <wp:docPr id="152623038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91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A5754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52B724" id="_x0000_s1045" type="#_x0000_t202" style="position:absolute;left:0;text-align:left;margin-left:129.2pt;margin-top:19.05pt;width:110.2pt;height:23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AAUdo/aAIAADcFAAAOAAAAAAAAAAAAAAAA&#13;&#10;AC4CAABkcnMvZTJvRG9jLnhtbFBLAQItABQABgAIAAAAIQBpR/Y34wAAAA4BAAAPAAAAAAAAAAAA&#13;&#10;AAAAAMIEAABkcnMvZG93bnJldi54bWxQSwUGAAAAAAQABADzAAAA0gUAAAAA&#13;&#10;" filled="f" stroked="f">
                <v:textbox>
                  <w:txbxContent>
                    <w:p w14:paraId="269A5754" w14:textId="77777777" w:rsidR="00E25790" w:rsidRDefault="00E25790" w:rsidP="00E25790">
                      <w:r>
                        <w:t>……..……....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962622" wp14:editId="2B41CB48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226478549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4FCAC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62622" id="_x0000_s1046" type="#_x0000_t202" style="position:absolute;left:0;text-align:left;margin-left:444.45pt;margin-top:14.1pt;width:88.35pt;height:32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Cgkx6IaAIAADcFAAAOAAAAAAAAAAAAAAAAAC4C&#13;&#10;AABkcnMvZTJvRG9jLnhtbFBLAQItABQABgAIAAAAIQBlbPCO4AAAAA8BAAAPAAAAAAAAAAAAAAAA&#13;&#10;AMIEAABkcnMvZG93bnJldi54bWxQSwUGAAAAAAQABADzAAAAzwUAAAAA&#13;&#10;" filled="f" stroked="f">
                <v:textbox>
                  <w:txbxContent>
                    <w:p w14:paraId="0A14FCAC" w14:textId="77777777" w:rsidR="00E25790" w:rsidRDefault="00E25790" w:rsidP="00E25790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6F7EF5DB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4E6541A3" w14:textId="77777777" w:rsidR="00E25790" w:rsidRDefault="00E25790" w:rsidP="00E25790"/>
    <w:p w14:paraId="719CD829" w14:textId="77777777" w:rsidR="00E25790" w:rsidRDefault="00E25790" w:rsidP="00E25790"/>
    <w:p w14:paraId="70F2704F" w14:textId="0DEB7157" w:rsidR="00E25790" w:rsidRDefault="00E25790" w:rsidP="00E25790">
      <w:pPr>
        <w:tabs>
          <w:tab w:val="left" w:pos="1134"/>
        </w:tabs>
        <w:spacing w:after="120" w:line="276" w:lineRule="auto"/>
        <w:ind w:left="28" w:right="4140"/>
      </w:pPr>
    </w:p>
    <w:p w14:paraId="49563906" w14:textId="5A442CA8" w:rsidR="00E25790" w:rsidRDefault="00E25790" w:rsidP="00E25790">
      <w:pPr>
        <w:jc w:val="center"/>
      </w:pPr>
      <w:r>
        <w:rPr>
          <w:noProof/>
        </w:rPr>
        <w:drawing>
          <wp:inline distT="0" distB="0" distL="0" distR="0" wp14:anchorId="04720532" wp14:editId="29E39BA8">
            <wp:extent cx="8399087" cy="2553823"/>
            <wp:effectExtent l="0" t="0" r="0" b="0"/>
            <wp:docPr id="155766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523" cy="257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59FC4" w14:textId="77777777" w:rsidR="00E25790" w:rsidRDefault="00E25790" w:rsidP="00E25790"/>
    <w:p w14:paraId="7E585633" w14:textId="77777777" w:rsidR="00E25790" w:rsidRDefault="00E25790" w:rsidP="00E25790"/>
    <w:p w14:paraId="141111C2" w14:textId="77777777" w:rsidR="00E25790" w:rsidRDefault="00E25790" w:rsidP="00E25790"/>
    <w:p w14:paraId="357878DC" w14:textId="77777777" w:rsidR="00E25790" w:rsidRDefault="00E25790" w:rsidP="00E25790"/>
    <w:p w14:paraId="77DD3053" w14:textId="47E382E0" w:rsidR="00E25790" w:rsidRDefault="00E25790" w:rsidP="00E25790">
      <w:pPr>
        <w:jc w:val="center"/>
      </w:pPr>
      <w:r>
        <w:rPr>
          <w:noProof/>
        </w:rPr>
        <w:drawing>
          <wp:inline distT="0" distB="0" distL="0" distR="0" wp14:anchorId="7E209447" wp14:editId="00A73687">
            <wp:extent cx="8399087" cy="2553823"/>
            <wp:effectExtent l="0" t="0" r="0" b="0"/>
            <wp:docPr id="580130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523" cy="257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07C75" w14:textId="77777777" w:rsidR="00E25790" w:rsidRPr="00E25790" w:rsidRDefault="00E25790" w:rsidP="00E25790"/>
    <w:sectPr w:rsidR="00E25790" w:rsidRPr="00E25790" w:rsidSect="00E25790">
      <w:pgSz w:w="15840" w:h="12240" w:orient="landscape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7C1F05" w14:textId="77777777" w:rsidR="00F90202" w:rsidRDefault="00F90202" w:rsidP="00AB3717">
      <w:r>
        <w:separator/>
      </w:r>
    </w:p>
  </w:endnote>
  <w:endnote w:type="continuationSeparator" w:id="0">
    <w:p w14:paraId="6D20B3CF" w14:textId="77777777" w:rsidR="00F90202" w:rsidRDefault="00F90202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C1AA1" w14:textId="77777777" w:rsidR="00F90202" w:rsidRDefault="00F90202" w:rsidP="00AB3717">
      <w:r>
        <w:separator/>
      </w:r>
    </w:p>
  </w:footnote>
  <w:footnote w:type="continuationSeparator" w:id="0">
    <w:p w14:paraId="6EA1B3E4" w14:textId="77777777" w:rsidR="00F90202" w:rsidRDefault="00F90202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w14:anchorId="75A166E6"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316B3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790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0202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204</TotalTime>
  <Pages>2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2026-10-08T13:58:00Z</cp:lastPrinted>
  <dcterms:created xsi:type="dcterms:W3CDTF">2023-10-03T13:58:00Z</dcterms:created>
  <dcterms:modified xsi:type="dcterms:W3CDTF">2026-10-08T13:58:00Z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