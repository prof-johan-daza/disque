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7777777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5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605E65" w:rsidRDefault="00605E65" w:rsidP="00605E65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4CB8EC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DC2354">
              <w:rPr>
                <w:rFonts w:ascii="Aptos" w:hAnsi="Aptos"/>
              </w:rPr>
              <w:t>Étudier un dispositif de conversion d’énergie pour identifier les différentes formes d’énergie mises en jeu et compléter un diagramme de conversion.</w:t>
            </w:r>
          </w:p>
        </w:tc>
      </w:tr>
    </w:tbl>
    <w:p w14:paraId="300CD4F5" w14:textId="77777777" w:rsidR="00605E65" w:rsidRDefault="00605E65" w:rsidP="00605E65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DC2354" w:rsidRPr="00605E65" w14:paraId="55064A70" w14:textId="77777777" w:rsidTr="00DC2354">
        <w:tc>
          <w:tcPr>
            <w:tcW w:w="10790" w:type="dxa"/>
            <w:shd w:val="clear" w:color="auto" w:fill="E5DFEC" w:themeFill="accent4" w:themeFillTint="33"/>
          </w:tcPr>
          <w:p w14:paraId="14351F81" w14:textId="75C4D77D" w:rsidR="00DC2354" w:rsidRPr="00605E65" w:rsidRDefault="00DC2354" w:rsidP="00310F10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Problématique</w:t>
            </w:r>
            <w:r w:rsidRPr="00605E65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Comment traduire par un diagramme un dispositif de conversion d’énergie ?</w:t>
            </w:r>
            <w:r w:rsidR="00A94F51">
              <w:rPr>
                <w:rFonts w:ascii="Aptos" w:hAnsi="Aptos"/>
              </w:rPr>
              <w:t xml:space="preserve"> </w:t>
            </w:r>
          </w:p>
        </w:tc>
      </w:tr>
    </w:tbl>
    <w:p w14:paraId="74A78E7D" w14:textId="77777777" w:rsidR="00DC2354" w:rsidRPr="00AE3255" w:rsidRDefault="00DC2354" w:rsidP="00605E65">
      <w:pPr>
        <w:spacing w:line="276" w:lineRule="auto"/>
        <w:rPr>
          <w:rFonts w:ascii="Aptos" w:hAnsi="Aptos"/>
          <w:sz w:val="21"/>
          <w:szCs w:val="21"/>
        </w:rPr>
      </w:pPr>
    </w:p>
    <w:p w14:paraId="775281CF" w14:textId="363AE005" w:rsidR="00605E65" w:rsidRPr="00605E65" w:rsidRDefault="00DC2354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Dispositifs de conversion d’énergie</w:t>
      </w:r>
    </w:p>
    <w:p w14:paraId="23E45B86" w14:textId="77777777" w:rsidR="00605E65" w:rsidRPr="00AE3255" w:rsidRDefault="00605E65" w:rsidP="009E2A6F">
      <w:pPr>
        <w:jc w:val="both"/>
        <w:rPr>
          <w:rFonts w:ascii="Calibri" w:hAnsi="Calibri" w:cs="Calibri"/>
          <w:sz w:val="21"/>
          <w:szCs w:val="21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1C3F227F" w:rsidR="00605E65" w:rsidRPr="00605E65" w:rsidRDefault="00DC2354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Contexte</w:t>
            </w:r>
          </w:p>
        </w:tc>
      </w:tr>
    </w:tbl>
    <w:p w14:paraId="14A79BD6" w14:textId="7782F7D2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C1A3483" w14:textId="766A28C6" w:rsidR="00DC2354" w:rsidRDefault="00FA1B08" w:rsidP="00986E14">
      <w:pPr>
        <w:spacing w:after="120"/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b/>
          <w:noProof/>
          <w:color w:val="FF00FF"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4DCBFED0" wp14:editId="6B56B39C">
            <wp:simplePos x="0" y="0"/>
            <wp:positionH relativeFrom="column">
              <wp:posOffset>4427855</wp:posOffset>
            </wp:positionH>
            <wp:positionV relativeFrom="paragraph">
              <wp:posOffset>40005</wp:posOffset>
            </wp:positionV>
            <wp:extent cx="2378075" cy="1663065"/>
            <wp:effectExtent l="0" t="0" r="0" b="635"/>
            <wp:wrapTight wrapText="bothSides">
              <wp:wrapPolygon edited="0">
                <wp:start x="0" y="0"/>
                <wp:lineTo x="0" y="21443"/>
                <wp:lineTo x="21456" y="21443"/>
                <wp:lineTo x="21456" y="0"/>
                <wp:lineTo x="0" y="0"/>
              </wp:wrapPolygon>
            </wp:wrapTight>
            <wp:docPr id="7405913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1382" name="Image 740591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Les </w:t>
      </w:r>
      <w:r w:rsidR="00DC2354" w:rsidRPr="00A94F51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centrales thermiques à flamme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sont des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centrales qui permettent de produire de l’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électricité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à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partir de la combustion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pétrole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,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gaz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ou du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charbon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p w14:paraId="5A403BB0" w14:textId="4DF7FA2A" w:rsidR="00605E65" w:rsidRDefault="00DC2354" w:rsidP="00986E14">
      <w:pPr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Elles ont l’avantage de pouvoir démarrer ou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s’éteindre rapidement et ainsi répondre aux pics de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consommation.</w:t>
      </w:r>
      <w:r w:rsidR="000F5A2D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Elles ont l’inconvénient de produire des gaz à 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effet de serre</w:t>
      </w:r>
      <w:r w:rsidR="000D67C9">
        <w:rPr>
          <w:rFonts w:ascii="Calibri" w:eastAsia="Calibri" w:hAnsi="Calibri" w:cs="Calibri"/>
          <w:sz w:val="22"/>
          <w:szCs w:val="22"/>
          <w:lang w:eastAsia="en-US"/>
        </w:rPr>
        <w:t xml:space="preserve"> dont le dioxyde de carbone. </w:t>
      </w:r>
    </w:p>
    <w:p w14:paraId="440204C3" w14:textId="773FF6C6" w:rsidR="009E2A6F" w:rsidRDefault="009E2A6F" w:rsidP="00986E14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6E8D5F99" w14:textId="61AB2CF0" w:rsidR="00A94F51" w:rsidRPr="00FA1B08" w:rsidRDefault="00A94F51" w:rsidP="00986E14">
      <w:pPr>
        <w:jc w:val="both"/>
        <w:rPr>
          <w:rFonts w:asciiTheme="minorHAnsi" w:hAnsiTheme="minorHAnsi" w:cstheme="minorHAnsi"/>
          <w:sz w:val="22"/>
          <w:szCs w:val="22"/>
        </w:rPr>
      </w:pPr>
      <w:r w:rsidRPr="00FA1B08">
        <w:rPr>
          <w:rFonts w:asciiTheme="minorHAnsi" w:hAnsiTheme="minorHAnsi" w:cstheme="minorHAnsi"/>
          <w:sz w:val="22"/>
          <w:szCs w:val="22"/>
        </w:rPr>
        <w:t>La centrale thermique est dispositif de conversion d’énergie, comment peut-on représenter simplement les transferts et les conversions pour ce dispositif.</w:t>
      </w:r>
    </w:p>
    <w:p w14:paraId="1EB9D546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A94F51" w:rsidRPr="00605E65" w14:paraId="75C2E8D7" w14:textId="77777777" w:rsidTr="00E23A0E">
        <w:tc>
          <w:tcPr>
            <w:tcW w:w="10790" w:type="dxa"/>
            <w:shd w:val="clear" w:color="auto" w:fill="DBE5F1" w:themeFill="accent1" w:themeFillTint="33"/>
          </w:tcPr>
          <w:p w14:paraId="325158A8" w14:textId="3971CF79" w:rsidR="00A94F51" w:rsidRPr="00605E65" w:rsidRDefault="000D67C9" w:rsidP="00E23A0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Document</w:t>
            </w:r>
          </w:p>
        </w:tc>
      </w:tr>
    </w:tbl>
    <w:p w14:paraId="3E2BE45B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27C24" w14:paraId="1D6A4B06" w14:textId="77777777" w:rsidTr="00F27C24">
        <w:tc>
          <w:tcPr>
            <w:tcW w:w="10790" w:type="dxa"/>
          </w:tcPr>
          <w:p w14:paraId="540D99BD" w14:textId="5E313457" w:rsidR="00F27C24" w:rsidRPr="00F27C24" w:rsidRDefault="00F27C2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  <w:r w:rsidRPr="00F27C24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Le diagramme énergétique</w:t>
            </w:r>
          </w:p>
          <w:p w14:paraId="6645264E" w14:textId="77777777" w:rsidR="00F27C24" w:rsidRDefault="003C75A3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L’énergie change de forme, on ne peut ni en fabriquer ni en détruire. On dit qu’elle se conserve.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Un diagramme énergétique représente </w:t>
            </w:r>
            <w:r w:rsidR="001C0D7D">
              <w:rPr>
                <w:rFonts w:asciiTheme="minorHAnsi" w:hAnsiTheme="minorHAnsi" w:cstheme="minorHAnsi"/>
                <w:sz w:val="22"/>
                <w:szCs w:val="22"/>
              </w:rPr>
              <w:t>ce que devient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l'énergie à travers un dispositif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 conversion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. La ressource d'énergie est écrite dans un rectangle, tandis que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dispositif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qui transforme l'énergie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est placé dans un cercle. Les flèches qui les relient indiquent les formes d'énergie : celle qui entre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dans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dispositif de conversion d’énergie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et celles qui en sortent.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Pour chaque dispositif de conversion il y a une forme d’énergie recherchée, c’est l’énergie utile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 ;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l’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utre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forme d’énergie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qui n’est pas utile s’appelle énergie dégradée.</w:t>
            </w:r>
          </w:p>
          <w:p w14:paraId="2F8C6109" w14:textId="77777777" w:rsidR="00986E14" w:rsidRPr="00C172E6" w:rsidRDefault="00986E1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13"/>
                <w:szCs w:val="13"/>
              </w:rPr>
            </w:pPr>
          </w:p>
          <w:p w14:paraId="188C01A6" w14:textId="25D6107D" w:rsidR="00C172E6" w:rsidRDefault="00DF3FA9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Exemple : </w:t>
            </w:r>
            <w:r w:rsidR="00986E14">
              <w:rPr>
                <w:rFonts w:asciiTheme="minorHAnsi" w:hAnsiTheme="minorHAnsi" w:cstheme="minorHAnsi"/>
                <w:sz w:val="22"/>
                <w:szCs w:val="22"/>
              </w:rPr>
              <w:t>Utilisation des aliments par les muscles pour réaliser un mouvement</w:t>
            </w:r>
            <w:r w:rsidR="00C172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tbl>
            <w:tblPr>
              <w:tblStyle w:val="Grilledutableau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0564"/>
            </w:tblGrid>
            <w:tr w:rsidR="0026260D" w14:paraId="427FA6E2" w14:textId="77777777" w:rsidTr="0026260D">
              <w:tc>
                <w:tcPr>
                  <w:tcW w:w="10564" w:type="dxa"/>
                </w:tcPr>
                <w:p w14:paraId="4DDA15B5" w14:textId="44241F41" w:rsidR="0026260D" w:rsidRDefault="0026260D" w:rsidP="00986E14">
                  <w:pPr>
                    <w:spacing w:line="276" w:lineRule="auto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737088" behindDoc="1" locked="0" layoutInCell="1" allowOverlap="1" wp14:anchorId="38CFD822" wp14:editId="1161EB83">
                        <wp:simplePos x="0" y="0"/>
                        <wp:positionH relativeFrom="margin">
                          <wp:posOffset>73660</wp:posOffset>
                        </wp:positionH>
                        <wp:positionV relativeFrom="margin">
                          <wp:posOffset>127635</wp:posOffset>
                        </wp:positionV>
                        <wp:extent cx="6447155" cy="1799590"/>
                        <wp:effectExtent l="0" t="0" r="4445" b="3810"/>
                        <wp:wrapSquare wrapText="bothSides"/>
                        <wp:docPr id="1683864698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864698" name="Image 1683864698"/>
                                <pic:cNvPicPr/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364" r="1359" b="44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47155" cy="17995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45C8BC0" w14:textId="555118A0" w:rsidR="00DF3FA9" w:rsidRPr="000D67C9" w:rsidRDefault="00DF3FA9" w:rsidP="000D67C9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AA97A4F" w14:textId="77777777" w:rsidR="00C172E6" w:rsidRDefault="00C172E6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F27C24" w:rsidRPr="00605E65" w14:paraId="74F6118D" w14:textId="77777777" w:rsidTr="00E23A0E">
        <w:tc>
          <w:tcPr>
            <w:tcW w:w="10790" w:type="dxa"/>
            <w:shd w:val="clear" w:color="auto" w:fill="FDE9D9" w:themeFill="accent6" w:themeFillTint="33"/>
          </w:tcPr>
          <w:p w14:paraId="1377C610" w14:textId="77777777" w:rsidR="00F27C24" w:rsidRPr="00605E65" w:rsidRDefault="00F27C24" w:rsidP="00E23A0E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741BC145" w14:textId="77777777" w:rsidR="00F27C24" w:rsidRDefault="00F27C24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5E8AAEF1" w14:textId="101A31F0" w:rsidR="00F27C24" w:rsidRPr="000637A6" w:rsidRDefault="00F27C24" w:rsidP="00F27C24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documentaire : </w:t>
      </w:r>
    </w:p>
    <w:p w14:paraId="0DCF2352" w14:textId="77777777" w:rsidR="00F27C24" w:rsidRPr="000637A6" w:rsidRDefault="00F27C24" w:rsidP="009E2A6F">
      <w:pPr>
        <w:jc w:val="both"/>
        <w:rPr>
          <w:rFonts w:asciiTheme="minorHAnsi" w:hAnsiTheme="minorHAnsi" w:cstheme="minorHAnsi"/>
          <w:sz w:val="18"/>
          <w:szCs w:val="18"/>
          <w:u w:val="single"/>
        </w:rPr>
      </w:pPr>
    </w:p>
    <w:p w14:paraId="10C26138" w14:textId="0E2F5A83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Qu'est-ce que l'effet de serre ?</w:t>
      </w:r>
    </w:p>
    <w:p w14:paraId="0C186A8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Identifie la ressource énergétique utilisée dans la centrale thermique à flamme.</w:t>
      </w:r>
    </w:p>
    <w:p w14:paraId="1FBC6875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cette ressource possède-t-elle ?</w:t>
      </w:r>
    </w:p>
    <w:p w14:paraId="1A00240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utile la centrale fournit-elle aux utilisateurs ?</w:t>
      </w:r>
    </w:p>
    <w:p w14:paraId="1B889785" w14:textId="52E778B8" w:rsidR="000637A6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Complète le diagramme énergétique ci-dessous :</w:t>
      </w:r>
    </w:p>
    <w:tbl>
      <w:tblPr>
        <w:tblStyle w:val="Grilledutableau"/>
        <w:tblW w:w="0" w:type="auto"/>
        <w:tblInd w:w="108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9710"/>
      </w:tblGrid>
      <w:tr w:rsidR="0026260D" w14:paraId="255AADAC" w14:textId="77777777" w:rsidTr="0026260D">
        <w:tc>
          <w:tcPr>
            <w:tcW w:w="10790" w:type="dxa"/>
          </w:tcPr>
          <w:p w14:paraId="6E2BE770" w14:textId="4D9BEC11" w:rsidR="0026260D" w:rsidRDefault="0026260D" w:rsidP="0026260D">
            <w:pPr>
              <w:pStyle w:val="Paragraphedeliste"/>
              <w:spacing w:line="480" w:lineRule="auto"/>
              <w:ind w:left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38112" behindDoc="0" locked="0" layoutInCell="1" allowOverlap="1" wp14:anchorId="2CB5BAED" wp14:editId="0B7B39B7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40640</wp:posOffset>
                  </wp:positionV>
                  <wp:extent cx="6175375" cy="1833880"/>
                  <wp:effectExtent l="0" t="0" r="0" b="0"/>
                  <wp:wrapSquare wrapText="bothSides"/>
                  <wp:docPr id="1847682148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82148" name="Image 184768214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7F8C79" w14:textId="36B3013D" w:rsidR="0026260D" w:rsidRDefault="0026260D" w:rsidP="0026260D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expérimentale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 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(TP I</w:t>
      </w:r>
      <w:proofErr w:type="gramStart"/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)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:</w:t>
      </w:r>
      <w:proofErr w:type="gramEnd"/>
    </w:p>
    <w:p w14:paraId="3E3CCE0E" w14:textId="77777777" w:rsidR="0026260D" w:rsidRDefault="0026260D" w:rsidP="0026260D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3DB9CF98" w14:textId="77777777" w:rsidR="0026260D" w:rsidRPr="00511D40" w:rsidRDefault="0026260D" w:rsidP="00511D40">
      <w:pPr>
        <w:spacing w:line="276" w:lineRule="auto"/>
        <w:ind w:left="360" w:firstLine="360"/>
        <w:rPr>
          <w:rFonts w:asciiTheme="minorHAnsi" w:hAnsiTheme="minorHAnsi" w:cstheme="minorHAnsi"/>
          <w:sz w:val="22"/>
          <w:szCs w:val="22"/>
        </w:rPr>
      </w:pPr>
      <w:r w:rsidRPr="00511D40">
        <w:rPr>
          <w:rFonts w:asciiTheme="minorHAnsi" w:hAnsiTheme="minorHAnsi" w:cstheme="minorHAnsi"/>
          <w:sz w:val="22"/>
          <w:szCs w:val="22"/>
        </w:rPr>
        <w:t>Tu disposes d’un montage expérimental permettant de convertir une forme d’énergie en une autre.</w:t>
      </w:r>
    </w:p>
    <w:p w14:paraId="56581839" w14:textId="77777777" w:rsidR="0026260D" w:rsidRPr="00511D40" w:rsidRDefault="0026260D" w:rsidP="00511D40">
      <w:pPr>
        <w:spacing w:line="276" w:lineRule="auto"/>
        <w:ind w:left="360"/>
        <w:rPr>
          <w:rFonts w:asciiTheme="minorHAnsi" w:hAnsiTheme="minorHAnsi" w:cstheme="minorHAnsi"/>
          <w:color w:val="0070C0"/>
          <w:sz w:val="22"/>
          <w:szCs w:val="22"/>
        </w:rPr>
      </w:pPr>
    </w:p>
    <w:p w14:paraId="0CA63247" w14:textId="77777777" w:rsidR="0026260D" w:rsidRPr="00511D40" w:rsidRDefault="0026260D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rPr>
          <w:rFonts w:asciiTheme="minorHAnsi" w:hAnsiTheme="minorHAnsi" w:cstheme="minorHAnsi"/>
          <w:bCs/>
        </w:rPr>
        <w:t xml:space="preserve">Fais fonctionner le dispositif </w:t>
      </w:r>
      <w:r w:rsidRPr="00511D40">
        <w:rPr>
          <w:rFonts w:asciiTheme="minorHAnsi" w:hAnsiTheme="minorHAnsi" w:cstheme="minorHAnsi"/>
          <w:bCs/>
          <w:u w:val="single"/>
        </w:rPr>
        <w:t>en toute sécurité</w:t>
      </w:r>
      <w:r w:rsidRPr="00511D40">
        <w:rPr>
          <w:rFonts w:asciiTheme="minorHAnsi" w:hAnsiTheme="minorHAnsi" w:cstheme="minorHAnsi"/>
          <w:bCs/>
        </w:rPr>
        <w:t>.</w:t>
      </w:r>
    </w:p>
    <w:p w14:paraId="79C768DE" w14:textId="77777777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Observe le dispositif et note ce que tu constates.</w:t>
      </w:r>
    </w:p>
    <w:p w14:paraId="00FA5E0E" w14:textId="6D1C0FA1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En groupe, complète le diagramme énergétique correspondant au montage en t'aidant du travail documentaire.</w:t>
      </w:r>
    </w:p>
    <w:p w14:paraId="08B35633" w14:textId="79254910" w:rsidR="00511D40" w:rsidRPr="00511D40" w:rsidRDefault="00511D40" w:rsidP="00511D40">
      <w:pPr>
        <w:pStyle w:val="Paragraphedeliste"/>
        <w:numPr>
          <w:ilvl w:val="0"/>
          <w:numId w:val="49"/>
        </w:numPr>
        <w:spacing w:line="480" w:lineRule="auto"/>
        <w:ind w:left="1080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  <w:bCs/>
        </w:rPr>
        <w:t>Rédige un résumé de 3 à 4 phrases dans lequel tu expliques le fonctionnement de ton montage et précises la conversion d'énergie réalisée. Utilise le vocabulaire du cours.</w:t>
      </w:r>
    </w:p>
    <w:p w14:paraId="3DB9E18E" w14:textId="77777777" w:rsid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p w14:paraId="164FE61A" w14:textId="77777777" w:rsid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p w14:paraId="05D794CD" w14:textId="77777777" w:rsid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p w14:paraId="17DBBDE2" w14:textId="77777777" w:rsid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p w14:paraId="5C8A5E1C" w14:textId="77777777" w:rsid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p w14:paraId="47AE25CE" w14:textId="77777777" w:rsidR="0026260D" w:rsidRP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p w14:paraId="0C6596F2" w14:textId="77777777" w:rsidR="0026260D" w:rsidRP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right w:w="284" w:type="dxa"/>
        </w:tblCellMar>
        <w:tblLook w:val="04A0" w:firstRow="1" w:lastRow="0" w:firstColumn="1" w:lastColumn="0" w:noHBand="0" w:noVBand="1"/>
      </w:tblPr>
      <w:tblGrid>
        <w:gridCol w:w="10790"/>
      </w:tblGrid>
      <w:tr w:rsidR="00EF347C" w14:paraId="0C0A01F6" w14:textId="77777777" w:rsidTr="0026260D">
        <w:tc>
          <w:tcPr>
            <w:tcW w:w="10790" w:type="dxa"/>
          </w:tcPr>
          <w:p w14:paraId="3725EDBB" w14:textId="68823D8A" w:rsidR="001922EB" w:rsidRPr="00870284" w:rsidRDefault="000637A6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7454" behindDoc="0" locked="0" layoutInCell="1" allowOverlap="1" wp14:anchorId="3D98D2F5" wp14:editId="483160F1">
                      <wp:simplePos x="0" y="0"/>
                      <wp:positionH relativeFrom="column">
                        <wp:posOffset>4197885</wp:posOffset>
                      </wp:positionH>
                      <wp:positionV relativeFrom="paragraph">
                        <wp:posOffset>178160</wp:posOffset>
                      </wp:positionV>
                      <wp:extent cx="1821386" cy="434340"/>
                      <wp:effectExtent l="0" t="241300" r="0" b="200660"/>
                      <wp:wrapNone/>
                      <wp:docPr id="1999878398" name="Flèche vers la droi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501606">
                                <a:off x="0" y="0"/>
                                <a:ext cx="1821386" cy="43434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1C590D" w14:textId="0FC5EC08" w:rsidR="00AE7930" w:rsidRPr="00AE7930" w:rsidRDefault="00314513" w:rsidP="00AE793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É</w:t>
                                  </w:r>
                                  <w:r w:rsidR="00AE7930" w:rsidRP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nergie converti</w:t>
                                  </w:r>
                                  <w:r w:rsid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 w:rsidR="00AE7930" w:rsidRP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 xml:space="preserve"> dégradée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98D2F5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 vers la droite 7" o:spid="_x0000_s1026" type="#_x0000_t13" style="position:absolute;left:0;text-align:left;margin-left:330.55pt;margin-top:14.05pt;width:143.4pt;height:34.2pt;rotation:-1199739fd;z-index:2516674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" adj="19025" fillcolor="black [3200]" strokecolor="black [480]" strokeweight="2pt">
                      <v:textbox inset="0,0,0,0">
                        <w:txbxContent>
                          <w:p w14:paraId="351C590D" w14:textId="0FC5EC08" w:rsidR="00AE7930" w:rsidRPr="00AE7930" w:rsidRDefault="00314513" w:rsidP="00AE793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="00AE7930"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 w:rsid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="00AE7930"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1648B"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3603293" wp14:editId="3A7844DC">
                      <wp:simplePos x="0" y="0"/>
                      <wp:positionH relativeFrom="column">
                        <wp:posOffset>2830422</wp:posOffset>
                      </wp:positionH>
                      <wp:positionV relativeFrom="paragraph">
                        <wp:posOffset>161290</wp:posOffset>
                      </wp:positionV>
                      <wp:extent cx="1456124" cy="1456125"/>
                      <wp:effectExtent l="12700" t="12700" r="17145" b="17145"/>
                      <wp:wrapNone/>
                      <wp:docPr id="1587989709" name="El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6124" cy="14561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2352BA" w14:textId="3E6BFC4B" w:rsidR="0001648B" w:rsidRPr="0001648B" w:rsidRDefault="0001648B" w:rsidP="0001648B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1648B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>Centrale thermique à flamme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603293" id="Ellipse 5" o:spid="_x0000_s1027" style="position:absolute;left:0;text-align:left;margin-left:222.85pt;margin-top:12.7pt;width:114.65pt;height:114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" fillcolor="white [3201]" strokecolor="black [3200]" strokeweight="2pt">
                      <v:textbox inset="0,0,0,0">
                        <w:txbxContent>
                          <w:p w14:paraId="032352BA" w14:textId="3E6BFC4B" w:rsidR="0001648B" w:rsidRPr="0001648B" w:rsidRDefault="0001648B" w:rsidP="0001648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Centrale thermique à flamme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1648B" w:rsidRPr="001922EB">
              <w:rPr>
                <w:rFonts w:ascii="Aptos" w:hAnsi="Aptos"/>
                <w:noProof/>
                <w:kern w:val="2"/>
                <w:sz w:val="2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A4F961C" wp14:editId="0C7859C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189230</wp:posOffset>
                      </wp:positionV>
                      <wp:extent cx="1626235" cy="1492885"/>
                      <wp:effectExtent l="0" t="0" r="12065" b="18415"/>
                      <wp:wrapSquare wrapText="bothSides"/>
                      <wp:docPr id="1865935402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 flipH="1">
                                <a:off x="0" y="0"/>
                                <a:ext cx="1626235" cy="14928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25E8B3" w14:textId="76108EB8" w:rsidR="001922EB" w:rsidRPr="0001648B" w:rsidRDefault="001922EB" w:rsidP="001922EB">
                                  <w:pPr>
                                    <w:ind w:left="907" w:hanging="90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1648B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>Ressource</w:t>
                                  </w:r>
                                </w:p>
                                <w:p w14:paraId="3387E9E1" w14:textId="0255F40F" w:rsidR="001922EB" w:rsidRDefault="001922EB" w:rsidP="001922EB">
                                  <w:pPr>
                                    <w:spacing w:line="360" w:lineRule="auto"/>
                                  </w:pPr>
                                  <w:r>
                                    <w:br/>
                                    <w:t>………………………………………………………………………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4F961C" id="Rectangle 5" o:spid="_x0000_s1028" style="position:absolute;left:0;text-align:left;margin-left:-.65pt;margin-top:14.9pt;width:128.05pt;height:117.5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" fillcolor="window" strokecolor="windowText" strokeweight="1pt">
                      <v:path arrowok="t"/>
                      <o:lock v:ext="edit" aspectratio="t"/>
                      <v:textbox inset=",0">
                        <w:txbxContent>
                          <w:p w14:paraId="5125E8B3" w14:textId="76108EB8" w:rsidR="001922EB" w:rsidRPr="0001648B" w:rsidRDefault="001922EB" w:rsidP="001922EB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3387E9E1" w14:textId="0255F40F" w:rsidR="001922EB" w:rsidRDefault="001922EB" w:rsidP="001922EB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29AF97AC" w14:textId="00716341" w:rsidR="001922EB" w:rsidRDefault="001922EB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8AC439" w14:textId="580C420B" w:rsidR="001922EB" w:rsidRDefault="0001648B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79" behindDoc="0" locked="0" layoutInCell="1" allowOverlap="1" wp14:anchorId="732DACBE" wp14:editId="4CEA8794">
                      <wp:simplePos x="0" y="0"/>
                      <wp:positionH relativeFrom="column">
                        <wp:posOffset>1618430</wp:posOffset>
                      </wp:positionH>
                      <wp:positionV relativeFrom="paragraph">
                        <wp:posOffset>171588</wp:posOffset>
                      </wp:positionV>
                      <wp:extent cx="1187850" cy="401738"/>
                      <wp:effectExtent l="12700" t="38100" r="31750" b="43180"/>
                      <wp:wrapNone/>
                      <wp:docPr id="1776388709" name="Flèche vers la droi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7850" cy="40173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0175E7" w14:textId="76345BEF" w:rsidR="0001648B" w:rsidRPr="00314513" w:rsidRDefault="00314513" w:rsidP="0001648B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</w:pPr>
                                  <w:r w:rsidRPr="00314513"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  <w:t>É</w:t>
                                  </w:r>
                                  <w:r w:rsidR="0001648B" w:rsidRPr="00314513"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  <w:t>nergie de départ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2DACBE" id="Flèche vers la droite 4" o:spid="_x0000_s1029" type="#_x0000_t13" style="position:absolute;left:0;text-align:left;margin-left:127.45pt;margin-top:13.5pt;width:93.55pt;height:31.65pt;z-index:251668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" adj="17947" fillcolor="#4f81bd [3204]" strokecolor="#4f81bd [3204]" strokeweight="2pt">
                      <v:textbox inset="0,0,0,0">
                        <w:txbxContent>
                          <w:p w14:paraId="530175E7" w14:textId="76345BEF" w:rsidR="0001648B" w:rsidRPr="00314513" w:rsidRDefault="00314513" w:rsidP="0001648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</w:t>
                            </w:r>
                            <w:r w:rsidR="0001648B"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nergie de départ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BB95BF" w14:textId="0E396787" w:rsidR="001922EB" w:rsidRDefault="00AE7930" w:rsidP="0001648B">
            <w:pPr>
              <w:tabs>
                <w:tab w:val="left" w:pos="1134"/>
              </w:tabs>
              <w:spacing w:after="120" w:line="276" w:lineRule="auto"/>
              <w:ind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29" behindDoc="0" locked="0" layoutInCell="1" allowOverlap="1" wp14:anchorId="114F99A6" wp14:editId="7F581DF6">
                      <wp:simplePos x="0" y="0"/>
                      <wp:positionH relativeFrom="column">
                        <wp:posOffset>4251935</wp:posOffset>
                      </wp:positionH>
                      <wp:positionV relativeFrom="paragraph">
                        <wp:posOffset>195277</wp:posOffset>
                      </wp:positionV>
                      <wp:extent cx="1420548" cy="386142"/>
                      <wp:effectExtent l="25400" t="38100" r="1905" b="121920"/>
                      <wp:wrapNone/>
                      <wp:docPr id="656905984" name="Flèche vers la droi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8578">
                                <a:off x="0" y="0"/>
                                <a:ext cx="1420548" cy="3861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4C5526" w14:textId="1086D591" w:rsidR="00AE7930" w:rsidRPr="00AE7930" w:rsidRDefault="00314513" w:rsidP="00AE793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É</w:t>
                                  </w:r>
                                  <w:r w:rsidR="00AE7930" w:rsidRP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nergie converti</w:t>
                                  </w:r>
                                  <w:r w:rsid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="00AE7930" w:rsidRP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utile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F99A6" id="Flèche vers la droite 8" o:spid="_x0000_s1030" type="#_x0000_t13" style="position:absolute;left:0;text-align:left;margin-left:334.8pt;margin-top:15.4pt;width:111.85pt;height:30.4pt;rotation:631961fd;z-index:2516664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" adj="18664" fillcolor="#4f81bd [3204]" strokecolor="#4f81bd [3204]" strokeweight="2pt">
                      <v:textbox inset="0,0,0,0">
                        <w:txbxContent>
                          <w:p w14:paraId="734C5526" w14:textId="1086D591" w:rsidR="00AE7930" w:rsidRPr="00AE7930" w:rsidRDefault="00314513" w:rsidP="00AE793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="00AE7930"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 w:rsid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="00AE7930"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1648B">
              <w:rPr>
                <w:rFonts w:asciiTheme="minorHAnsi" w:hAnsiTheme="minorHAnsi" w:cstheme="minorHAnsi"/>
                <w:sz w:val="22"/>
                <w:szCs w:val="22"/>
              </w:rPr>
              <w:t>……………………………..</w:t>
            </w:r>
          </w:p>
          <w:p w14:paraId="668D04E4" w14:textId="74B249E3" w:rsidR="001922EB" w:rsidRDefault="00AE7930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07DC4C6" wp14:editId="12F894AA">
                      <wp:simplePos x="0" y="0"/>
                      <wp:positionH relativeFrom="column">
                        <wp:posOffset>1640840</wp:posOffset>
                      </wp:positionH>
                      <wp:positionV relativeFrom="paragraph">
                        <wp:posOffset>242126</wp:posOffset>
                      </wp:positionV>
                      <wp:extent cx="1399491" cy="304165"/>
                      <wp:effectExtent l="0" t="0" r="0" b="0"/>
                      <wp:wrapNone/>
                      <wp:docPr id="804291825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9491" cy="304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2240B" w14:textId="1EDA66AA" w:rsidR="00AE7930" w:rsidRDefault="00AE7930">
                                  <w:r>
                                    <w:t>……..……....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07DC4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9" o:spid="_x0000_s1031" type="#_x0000_t202" style="position:absolute;left:0;text-align:left;margin-left:129.2pt;margin-top:19.05pt;width:110.2pt;height:23.9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" filled="f" stroked="f">
                      <v:textbox>
                        <w:txbxContent>
                          <w:p w14:paraId="6B22240B" w14:textId="1EDA66AA" w:rsidR="00AE7930" w:rsidRDefault="00AE7930">
                            <w:r>
                              <w:t>……..……....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E421353" wp14:editId="4A2902D7">
                      <wp:simplePos x="0" y="0"/>
                      <wp:positionH relativeFrom="column">
                        <wp:posOffset>5644338</wp:posOffset>
                      </wp:positionH>
                      <wp:positionV relativeFrom="paragraph">
                        <wp:posOffset>179128</wp:posOffset>
                      </wp:positionV>
                      <wp:extent cx="1122045" cy="413728"/>
                      <wp:effectExtent l="0" t="0" r="0" b="0"/>
                      <wp:wrapNone/>
                      <wp:docPr id="1295368565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2045" cy="4137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242B39" w14:textId="7FFD8E01" w:rsidR="00AE7930" w:rsidRDefault="00AE7930">
                                  <w:r>
                                    <w:t>…………........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E421353" id="Zone de texte 11" o:spid="_x0000_s1032" type="#_x0000_t202" style="position:absolute;left:0;text-align:left;margin-left:444.45pt;margin-top:14.1pt;width:88.35pt;height:32.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" filled="f" stroked="f">
                      <v:textbox>
                        <w:txbxContent>
                          <w:p w14:paraId="6E242B39" w14:textId="7FFD8E01" w:rsidR="00AE7930" w:rsidRDefault="00AE7930">
                            <w:r>
                              <w:t>…………........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3E379C2" w14:textId="335538B7" w:rsidR="001922EB" w:rsidRDefault="001922EB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5975D4" w14:textId="1A46328D" w:rsidR="001922EB" w:rsidRPr="00605E65" w:rsidRDefault="001922EB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2C31EBC" w14:textId="77777777" w:rsidR="00A94F51" w:rsidRDefault="00A94F51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4AEBB0C1" w14:textId="77777777" w:rsidR="000637A6" w:rsidRDefault="000637A6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1FAA9873" w14:textId="77777777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6E724883" w14:textId="77777777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58A5A58D" w14:textId="77777777" w:rsidR="00DF3FA9" w:rsidRDefault="00DF3FA9" w:rsidP="00DF3FA9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18"/>
          <w:szCs w:val="18"/>
        </w:rPr>
      </w:pPr>
    </w:p>
    <w:p w14:paraId="65CD0443" w14:textId="32A89799" w:rsidR="00DF3FA9" w:rsidRPr="00870284" w:rsidRDefault="00DF3FA9" w:rsidP="00DF3FA9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6C7B82" wp14:editId="61374FB9">
                <wp:simplePos x="0" y="0"/>
                <wp:positionH relativeFrom="column">
                  <wp:posOffset>3182603</wp:posOffset>
                </wp:positionH>
                <wp:positionV relativeFrom="paragraph">
                  <wp:posOffset>202125</wp:posOffset>
                </wp:positionV>
                <wp:extent cx="1046260" cy="343561"/>
                <wp:effectExtent l="0" t="0" r="0" b="0"/>
                <wp:wrapNone/>
                <wp:docPr id="53413425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260" cy="3435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39F0E" w14:textId="07AC50A5" w:rsidR="00DF3FA9" w:rsidRPr="00DF3FA9" w:rsidRDefault="00DF3FA9" w:rsidP="00DF3FA9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DF3FA9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Muscles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C7B82" id="Zone de texte 10" o:spid="_x0000_s1033" type="#_x0000_t202" style="position:absolute;left:0;text-align:left;margin-left:250.6pt;margin-top:15.9pt;width:82.4pt;height:27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" filled="f" stroked="f">
                <v:textbox>
                  <w:txbxContent>
                    <w:p w14:paraId="75039F0E" w14:textId="07AC50A5" w:rsidR="00DF3FA9" w:rsidRPr="00DF3FA9" w:rsidRDefault="00DF3FA9" w:rsidP="00DF3FA9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DF3FA9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Muscles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5FA8E2" wp14:editId="19DEAB30">
                <wp:simplePos x="0" y="0"/>
                <wp:positionH relativeFrom="column">
                  <wp:posOffset>4197885</wp:posOffset>
                </wp:positionH>
                <wp:positionV relativeFrom="paragraph">
                  <wp:posOffset>178160</wp:posOffset>
                </wp:positionV>
                <wp:extent cx="1821386" cy="434340"/>
                <wp:effectExtent l="0" t="241300" r="0" b="200660"/>
                <wp:wrapNone/>
                <wp:docPr id="950554530" name="Flèche vers la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01606">
                          <a:off x="0" y="0"/>
                          <a:ext cx="1821386" cy="4343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3AF6A" w14:textId="77777777" w:rsidR="00DF3FA9" w:rsidRPr="00AE7930" w:rsidRDefault="00DF3FA9" w:rsidP="00DF3FA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FA8E2" id="_x0000_s1034" type="#_x0000_t13" style="position:absolute;left:0;text-align:left;margin-left:330.55pt;margin-top:14.05pt;width:143.4pt;height:34.2pt;rotation:-1199739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" adj="19025" fillcolor="black [3200]" strokecolor="black [480]" strokeweight="2pt">
                <v:textbox inset="0,0,0,0">
                  <w:txbxContent>
                    <w:p w14:paraId="5503AF6A" w14:textId="77777777" w:rsidR="00DF3FA9" w:rsidRPr="00AE7930" w:rsidRDefault="00DF3FA9" w:rsidP="00DF3FA9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dégradée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5A160D" wp14:editId="7916EE1A">
                <wp:simplePos x="0" y="0"/>
                <wp:positionH relativeFrom="column">
                  <wp:posOffset>2830422</wp:posOffset>
                </wp:positionH>
                <wp:positionV relativeFrom="paragraph">
                  <wp:posOffset>161290</wp:posOffset>
                </wp:positionV>
                <wp:extent cx="1456124" cy="1456125"/>
                <wp:effectExtent l="12700" t="12700" r="17145" b="17145"/>
                <wp:wrapNone/>
                <wp:docPr id="252903127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124" cy="1456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D5665" w14:textId="10FD6693" w:rsidR="00DF3FA9" w:rsidRPr="0001648B" w:rsidRDefault="00DF3FA9" w:rsidP="00DF3FA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454DC5C" wp14:editId="32E8D6B1">
                                  <wp:extent cx="1119551" cy="692088"/>
                                  <wp:effectExtent l="0" t="0" r="0" b="0"/>
                                  <wp:docPr id="134279493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2794931" name="Image 1342794931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4223" cy="70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5A160D" id="_x0000_s1035" style="position:absolute;left:0;text-align:left;margin-left:222.85pt;margin-top:12.7pt;width:114.65pt;height:114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" fillcolor="white [3201]" strokecolor="black [3200]" strokeweight="2pt">
                <v:textbox inset="0,0,0,0">
                  <w:txbxContent>
                    <w:p w14:paraId="096D5665" w14:textId="10FD6693" w:rsidR="00DF3FA9" w:rsidRPr="0001648B" w:rsidRDefault="00DF3FA9" w:rsidP="00DF3FA9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454DC5C" wp14:editId="32E8D6B1">
                            <wp:extent cx="1119551" cy="692088"/>
                            <wp:effectExtent l="0" t="0" r="0" b="0"/>
                            <wp:docPr id="134279493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2794931" name="Image 1342794931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4223" cy="70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1922EB">
        <w:rPr>
          <w:rFonts w:ascii="Aptos" w:hAnsi="Aptos"/>
          <w:noProof/>
          <w:kern w:val="2"/>
          <w:sz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8B7B24" wp14:editId="5A883098">
                <wp:simplePos x="0" y="0"/>
                <wp:positionH relativeFrom="column">
                  <wp:posOffset>-8255</wp:posOffset>
                </wp:positionH>
                <wp:positionV relativeFrom="paragraph">
                  <wp:posOffset>189230</wp:posOffset>
                </wp:positionV>
                <wp:extent cx="1626235" cy="1492885"/>
                <wp:effectExtent l="0" t="0" r="12065" b="18415"/>
                <wp:wrapSquare wrapText="bothSides"/>
                <wp:docPr id="133418669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1626235" cy="1492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980ED9" w14:textId="2C9F0F32" w:rsidR="00DF3FA9" w:rsidRPr="0001648B" w:rsidRDefault="00DF3FA9" w:rsidP="00DF3FA9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Aliments</w:t>
                            </w:r>
                          </w:p>
                          <w:p w14:paraId="41DAC9DD" w14:textId="77777777" w:rsidR="00DF3FA9" w:rsidRPr="00DF3FA9" w:rsidRDefault="00DF3FA9" w:rsidP="00DF3FA9">
                            <w:pPr>
                              <w:spacing w:line="360" w:lineRule="auto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5E7E7079" w14:textId="4066C686" w:rsidR="00DF3FA9" w:rsidRPr="00DF3FA9" w:rsidRDefault="00DF3FA9" w:rsidP="00DF3FA9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DF3FA9">
                              <w:rPr>
                                <w:rFonts w:asciiTheme="minorHAnsi" w:hAnsiTheme="minorHAnsi" w:cstheme="min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413AEF4" wp14:editId="301B4A62">
                                  <wp:extent cx="1430655" cy="1065284"/>
                                  <wp:effectExtent l="0" t="0" r="4445" b="1905"/>
                                  <wp:docPr id="126888660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886609" name="Image 1268886609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7047" cy="10700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B7B24" id="_x0000_s1036" style="position:absolute;left:0;text-align:left;margin-left:-.65pt;margin-top:14.9pt;width:128.05pt;height:117.5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" fillcolor="window" strokecolor="windowText" strokeweight="1pt">
                <v:path arrowok="t"/>
                <o:lock v:ext="edit" aspectratio="t"/>
                <v:textbox inset=",0">
                  <w:txbxContent>
                    <w:p w14:paraId="42980ED9" w14:textId="2C9F0F32" w:rsidR="00DF3FA9" w:rsidRPr="0001648B" w:rsidRDefault="00DF3FA9" w:rsidP="00DF3FA9">
                      <w:pPr>
                        <w:ind w:left="907" w:hanging="907"/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Aliments</w:t>
                      </w:r>
                    </w:p>
                    <w:p w14:paraId="41DAC9DD" w14:textId="77777777" w:rsidR="00DF3FA9" w:rsidRPr="00DF3FA9" w:rsidRDefault="00DF3FA9" w:rsidP="00DF3FA9">
                      <w:pPr>
                        <w:spacing w:line="360" w:lineRule="auto"/>
                        <w:rPr>
                          <w:sz w:val="6"/>
                          <w:szCs w:val="6"/>
                        </w:rPr>
                      </w:pPr>
                    </w:p>
                    <w:p w14:paraId="5E7E7079" w14:textId="4066C686" w:rsidR="00DF3FA9" w:rsidRPr="00DF3FA9" w:rsidRDefault="00DF3FA9" w:rsidP="00DF3FA9">
                      <w:pPr>
                        <w:spacing w:line="360" w:lineRule="auto"/>
                        <w:rPr>
                          <w:rFonts w:asciiTheme="minorHAnsi" w:hAnsiTheme="minorHAnsi" w:cstheme="minorHAnsi"/>
                        </w:rPr>
                      </w:pPr>
                      <w:r w:rsidRPr="00DF3FA9">
                        <w:rPr>
                          <w:rFonts w:asciiTheme="minorHAnsi" w:hAnsiTheme="minorHAnsi" w:cstheme="min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413AEF4" wp14:editId="301B4A62">
                            <wp:extent cx="1430655" cy="1065284"/>
                            <wp:effectExtent l="0" t="0" r="4445" b="1905"/>
                            <wp:docPr id="126888660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886609" name="Image 1268886609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7047" cy="10700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52969B7" w14:textId="1C2AD7E1" w:rsidR="00DF3FA9" w:rsidRDefault="00DF3FA9" w:rsidP="00DF3FA9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22"/>
          <w:szCs w:val="22"/>
        </w:rPr>
      </w:pPr>
    </w:p>
    <w:p w14:paraId="20C9501F" w14:textId="4AE7E04A" w:rsidR="00DF3FA9" w:rsidRDefault="00DF3FA9" w:rsidP="00DF3FA9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B03E09" wp14:editId="4548ABFF">
                <wp:simplePos x="0" y="0"/>
                <wp:positionH relativeFrom="column">
                  <wp:posOffset>1618430</wp:posOffset>
                </wp:positionH>
                <wp:positionV relativeFrom="paragraph">
                  <wp:posOffset>171588</wp:posOffset>
                </wp:positionV>
                <wp:extent cx="1187850" cy="401738"/>
                <wp:effectExtent l="12700" t="38100" r="31750" b="43180"/>
                <wp:wrapNone/>
                <wp:docPr id="1822250974" name="Flèche vers la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850" cy="401738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DC366" w14:textId="77777777" w:rsidR="00DF3FA9" w:rsidRPr="00314513" w:rsidRDefault="00DF3FA9" w:rsidP="00DF3FA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Énergie de départ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3E09" id="_x0000_s1037" type="#_x0000_t13" style="position:absolute;left:0;text-align:left;margin-left:127.45pt;margin-top:13.5pt;width:93.55pt;height:31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" adj="17947" fillcolor="#4f81bd [3204]" strokecolor="#4f81bd [3204]" strokeweight="2pt">
                <v:textbox inset="0,0,0,0">
                  <w:txbxContent>
                    <w:p w14:paraId="33ADC366" w14:textId="77777777" w:rsidR="00DF3FA9" w:rsidRPr="00314513" w:rsidRDefault="00DF3FA9" w:rsidP="00DF3FA9">
                      <w:pPr>
                        <w:jc w:val="center"/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</w:pPr>
                      <w:r w:rsidRPr="00314513"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  <w:t>Énergie de départ</w:t>
                      </w:r>
                    </w:p>
                  </w:txbxContent>
                </v:textbox>
              </v:shape>
            </w:pict>
          </mc:Fallback>
        </mc:AlternateContent>
      </w:r>
    </w:p>
    <w:p w14:paraId="66138967" w14:textId="016CB3D6" w:rsidR="00DF3FA9" w:rsidRDefault="00DF3FA9" w:rsidP="00DF3FA9">
      <w:pPr>
        <w:tabs>
          <w:tab w:val="left" w:pos="1134"/>
        </w:tabs>
        <w:spacing w:after="120" w:line="276" w:lineRule="auto"/>
        <w:ind w:right="41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FB2F7B" wp14:editId="28AC6A64">
                <wp:simplePos x="0" y="0"/>
                <wp:positionH relativeFrom="column">
                  <wp:posOffset>4251935</wp:posOffset>
                </wp:positionH>
                <wp:positionV relativeFrom="paragraph">
                  <wp:posOffset>195277</wp:posOffset>
                </wp:positionV>
                <wp:extent cx="1420548" cy="386142"/>
                <wp:effectExtent l="25400" t="38100" r="1905" b="121920"/>
                <wp:wrapNone/>
                <wp:docPr id="2000889771" name="Flèche vers la droi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578">
                          <a:off x="0" y="0"/>
                          <a:ext cx="1420548" cy="386142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DFA0C" w14:textId="77777777" w:rsidR="00DF3FA9" w:rsidRPr="00AE7930" w:rsidRDefault="00DF3FA9" w:rsidP="00DF3FA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B2F7B" id="_x0000_s1038" type="#_x0000_t13" style="position:absolute;left:0;text-align:left;margin-left:334.8pt;margin-top:15.4pt;width:111.85pt;height:30.4pt;rotation:631961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" adj="18664" fillcolor="#4f81bd [3204]" strokecolor="#4f81bd [3204]" strokeweight="2pt">
                <v:textbox inset="0,0,0,0">
                  <w:txbxContent>
                    <w:p w14:paraId="2C2DFA0C" w14:textId="77777777" w:rsidR="00DF3FA9" w:rsidRPr="00AE7930" w:rsidRDefault="00DF3FA9" w:rsidP="00DF3FA9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utile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>……………………………..</w:t>
      </w:r>
    </w:p>
    <w:p w14:paraId="168B33F3" w14:textId="6CD5AD55" w:rsidR="00DF3FA9" w:rsidRDefault="00DF3FA9" w:rsidP="00DF3FA9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18F473" wp14:editId="0661A68A">
                <wp:simplePos x="0" y="0"/>
                <wp:positionH relativeFrom="column">
                  <wp:posOffset>5608356</wp:posOffset>
                </wp:positionH>
                <wp:positionV relativeFrom="paragraph">
                  <wp:posOffset>104775</wp:posOffset>
                </wp:positionV>
                <wp:extent cx="1358386" cy="244434"/>
                <wp:effectExtent l="0" t="0" r="0" b="0"/>
                <wp:wrapNone/>
                <wp:docPr id="197020880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386" cy="244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FE567" w14:textId="5BDDF642" w:rsidR="00DF3FA9" w:rsidRPr="00DF3FA9" w:rsidRDefault="00DF3FA9" w:rsidP="00DF3FA9">
                            <w:pPr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F3FA9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Énergie mécanique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18F473" id="_x0000_s1039" type="#_x0000_t202" style="position:absolute;left:0;text-align:left;margin-left:441.6pt;margin-top:8.25pt;width:106.95pt;height:19.2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" filled="f" stroked="f">
                <v:textbox>
                  <w:txbxContent>
                    <w:p w14:paraId="1C4FE567" w14:textId="5BDDF642" w:rsidR="00DF3FA9" w:rsidRPr="00DF3FA9" w:rsidRDefault="00DF3FA9" w:rsidP="00DF3FA9">
                      <w:pPr>
                        <w:rPr>
                          <w:rFonts w:asciiTheme="minorHAnsi" w:hAnsiTheme="minorHAnsi" w:cstheme="minorHAnsi"/>
                          <w:i/>
                          <w:iCs/>
                          <w:sz w:val="20"/>
                          <w:szCs w:val="20"/>
                        </w:rPr>
                      </w:pPr>
                      <w:r w:rsidRPr="00DF3FA9">
                        <w:rPr>
                          <w:rFonts w:asciiTheme="minorHAnsi" w:hAnsiTheme="minorHAnsi" w:cstheme="minorHAnsi"/>
                          <w:i/>
                          <w:iCs/>
                          <w:sz w:val="20"/>
                          <w:szCs w:val="20"/>
                        </w:rPr>
                        <w:t>Énergie mécanique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77E0D31" wp14:editId="5582AC9B">
                <wp:simplePos x="0" y="0"/>
                <wp:positionH relativeFrom="column">
                  <wp:posOffset>1683216</wp:posOffset>
                </wp:positionH>
                <wp:positionV relativeFrom="paragraph">
                  <wp:posOffset>179294</wp:posOffset>
                </wp:positionV>
                <wp:extent cx="1189249" cy="244434"/>
                <wp:effectExtent l="0" t="0" r="0" b="0"/>
                <wp:wrapNone/>
                <wp:docPr id="30243153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249" cy="244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26C55" w14:textId="0E3F8445" w:rsidR="00DF3FA9" w:rsidRPr="00DF3FA9" w:rsidRDefault="00DF3FA9">
                            <w:pPr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F3FA9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Énergie chimique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7E0D31" id="_x0000_s1040" type="#_x0000_t202" style="position:absolute;left:0;text-align:left;margin-left:132.55pt;margin-top:14.1pt;width:93.65pt;height:19.2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" filled="f" stroked="f">
                <v:textbox>
                  <w:txbxContent>
                    <w:p w14:paraId="17A26C55" w14:textId="0E3F8445" w:rsidR="00DF3FA9" w:rsidRPr="00DF3FA9" w:rsidRDefault="00DF3FA9">
                      <w:pPr>
                        <w:rPr>
                          <w:rFonts w:asciiTheme="minorHAnsi" w:hAnsiTheme="minorHAnsi" w:cstheme="minorHAnsi"/>
                          <w:i/>
                          <w:iCs/>
                          <w:sz w:val="20"/>
                          <w:szCs w:val="20"/>
                        </w:rPr>
                      </w:pPr>
                      <w:r w:rsidRPr="00DF3FA9">
                        <w:rPr>
                          <w:rFonts w:asciiTheme="minorHAnsi" w:hAnsiTheme="minorHAnsi" w:cstheme="minorHAnsi"/>
                          <w:i/>
                          <w:iCs/>
                          <w:sz w:val="20"/>
                          <w:szCs w:val="20"/>
                        </w:rPr>
                        <w:t>Énergie chimique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1FE5AA" wp14:editId="0F1D46A7">
                <wp:simplePos x="0" y="0"/>
                <wp:positionH relativeFrom="column">
                  <wp:posOffset>1641163</wp:posOffset>
                </wp:positionH>
                <wp:positionV relativeFrom="paragraph">
                  <wp:posOffset>242875</wp:posOffset>
                </wp:positionV>
                <wp:extent cx="1305531" cy="687121"/>
                <wp:effectExtent l="0" t="0" r="0" b="0"/>
                <wp:wrapNone/>
                <wp:docPr id="1001158186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31" cy="6871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E579A" w14:textId="4D99D3AB" w:rsidR="00DF3FA9" w:rsidRDefault="00DF3FA9" w:rsidP="00DF3FA9">
                            <w:r w:rsidRPr="00DF3FA9">
                              <w:rPr>
                                <w:rFonts w:asciiTheme="minorHAnsi" w:hAnsiTheme="minorHAnsi" w:cstheme="minorHAnsi"/>
                              </w:rPr>
                              <w:t>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FE5AA" id="_x0000_s1041" type="#_x0000_t202" style="position:absolute;left:0;text-align:left;margin-left:129.25pt;margin-top:19.1pt;width:102.8pt;height:54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" filled="f" stroked="f">
                <v:textbox>
                  <w:txbxContent>
                    <w:p w14:paraId="7ADE579A" w14:textId="4D99D3AB" w:rsidR="00DF3FA9" w:rsidRDefault="00DF3FA9" w:rsidP="00DF3FA9">
                      <w:r w:rsidRPr="00DF3FA9">
                        <w:rPr>
                          <w:rFonts w:asciiTheme="minorHAnsi" w:hAnsiTheme="minorHAnsi" w:cstheme="minorHAnsi"/>
                        </w:rPr>
                        <w:t>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8C0274C" wp14:editId="5EB080F3">
                <wp:simplePos x="0" y="0"/>
                <wp:positionH relativeFrom="column">
                  <wp:posOffset>5644338</wp:posOffset>
                </wp:positionH>
                <wp:positionV relativeFrom="paragraph">
                  <wp:posOffset>179128</wp:posOffset>
                </wp:positionV>
                <wp:extent cx="1122045" cy="413728"/>
                <wp:effectExtent l="0" t="0" r="0" b="0"/>
                <wp:wrapNone/>
                <wp:docPr id="2018586667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413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3A675" w14:textId="77777777" w:rsidR="00DF3FA9" w:rsidRDefault="00DF3FA9" w:rsidP="00DF3FA9">
                            <w:r>
                              <w:t>…………........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C0274C" id="_x0000_s1042" type="#_x0000_t202" style="position:absolute;left:0;text-align:left;margin-left:444.45pt;margin-top:14.1pt;width:88.35pt;height:32.6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" filled="f" stroked="f">
                <v:textbox>
                  <w:txbxContent>
                    <w:p w14:paraId="3ED3A675" w14:textId="77777777" w:rsidR="00DF3FA9" w:rsidRDefault="00DF3FA9" w:rsidP="00DF3FA9">
                      <w:r>
                        <w:t>…………........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7554AA98" w14:textId="78DE61D0" w:rsidR="00DF3FA9" w:rsidRDefault="00DF3FA9" w:rsidP="00DF3FA9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22"/>
          <w:szCs w:val="22"/>
        </w:rPr>
      </w:pPr>
    </w:p>
    <w:p w14:paraId="197E4892" w14:textId="1FE87974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13DC58C0" w14:textId="497CBD55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122EC08B" w14:textId="77777777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799A1BBD" w14:textId="77777777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0105C48E" w14:textId="77777777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4CECEA19" w14:textId="77777777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4B5963BC" w14:textId="77777777" w:rsidR="00DF3FA9" w:rsidRDefault="00DF3FA9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5F6F2F17" w14:textId="77777777" w:rsidR="0026260D" w:rsidRPr="00870284" w:rsidRDefault="0026260D" w:rsidP="0026260D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54BABA4" wp14:editId="53049AA7">
                <wp:simplePos x="0" y="0"/>
                <wp:positionH relativeFrom="column">
                  <wp:posOffset>4197885</wp:posOffset>
                </wp:positionH>
                <wp:positionV relativeFrom="paragraph">
                  <wp:posOffset>178160</wp:posOffset>
                </wp:positionV>
                <wp:extent cx="1821386" cy="434340"/>
                <wp:effectExtent l="0" t="241300" r="0" b="200660"/>
                <wp:wrapNone/>
                <wp:docPr id="1817196854" name="Flèche vers la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01606">
                          <a:off x="0" y="0"/>
                          <a:ext cx="1821386" cy="4343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565B7" w14:textId="77777777" w:rsidR="0026260D" w:rsidRPr="00AE7930" w:rsidRDefault="0026260D" w:rsidP="0026260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BABA4" id="_x0000_s1043" type="#_x0000_t13" style="position:absolute;left:0;text-align:left;margin-left:330.55pt;margin-top:14.05pt;width:143.4pt;height:34.2pt;rotation:-1199739fd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" adj="19025" fillcolor="black [3200]" strokecolor="black [480]" strokeweight="2pt">
                <v:textbox inset="0,0,0,0">
                  <w:txbxContent>
                    <w:p w14:paraId="246565B7" w14:textId="77777777" w:rsidR="0026260D" w:rsidRPr="00AE7930" w:rsidRDefault="0026260D" w:rsidP="0026260D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dégradée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ADDDF8" wp14:editId="1329631D">
                <wp:simplePos x="0" y="0"/>
                <wp:positionH relativeFrom="column">
                  <wp:posOffset>2830422</wp:posOffset>
                </wp:positionH>
                <wp:positionV relativeFrom="paragraph">
                  <wp:posOffset>161290</wp:posOffset>
                </wp:positionV>
                <wp:extent cx="1456124" cy="1456125"/>
                <wp:effectExtent l="12700" t="12700" r="17145" b="17145"/>
                <wp:wrapNone/>
                <wp:docPr id="1341036830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124" cy="1456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BD17B" w14:textId="77777777" w:rsidR="0026260D" w:rsidRPr="0001648B" w:rsidRDefault="0026260D" w:rsidP="0026260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Centrale thermique à flamme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ADDDF8" id="_x0000_s1044" style="position:absolute;left:0;text-align:left;margin-left:222.85pt;margin-top:12.7pt;width:114.65pt;height:114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" fillcolor="white [3201]" strokecolor="black [3200]" strokeweight="2pt">
                <v:textbox inset="0,0,0,0">
                  <w:txbxContent>
                    <w:p w14:paraId="60FBD17B" w14:textId="77777777" w:rsidR="0026260D" w:rsidRPr="0001648B" w:rsidRDefault="0026260D" w:rsidP="0026260D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01648B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Centrale thermique à flamme</w:t>
                      </w:r>
                    </w:p>
                  </w:txbxContent>
                </v:textbox>
              </v:oval>
            </w:pict>
          </mc:Fallback>
        </mc:AlternateContent>
      </w:r>
      <w:r w:rsidRPr="001922EB">
        <w:rPr>
          <w:rFonts w:ascii="Aptos" w:hAnsi="Aptos"/>
          <w:noProof/>
          <w:kern w:val="2"/>
          <w:sz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5CC184B" wp14:editId="71CCB708">
                <wp:simplePos x="0" y="0"/>
                <wp:positionH relativeFrom="column">
                  <wp:posOffset>-8255</wp:posOffset>
                </wp:positionH>
                <wp:positionV relativeFrom="paragraph">
                  <wp:posOffset>189230</wp:posOffset>
                </wp:positionV>
                <wp:extent cx="1626235" cy="1492885"/>
                <wp:effectExtent l="0" t="0" r="12065" b="18415"/>
                <wp:wrapSquare wrapText="bothSides"/>
                <wp:docPr id="70920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1626235" cy="1492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A037C5" w14:textId="77777777" w:rsidR="0026260D" w:rsidRPr="0001648B" w:rsidRDefault="0026260D" w:rsidP="0026260D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18886379" w14:textId="77777777" w:rsidR="0026260D" w:rsidRDefault="0026260D" w:rsidP="0026260D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C184B" id="_x0000_s1045" style="position:absolute;left:0;text-align:left;margin-left:-.65pt;margin-top:14.9pt;width:128.05pt;height:117.5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" fillcolor="window" strokecolor="windowText" strokeweight="1pt">
                <v:path arrowok="t"/>
                <o:lock v:ext="edit" aspectratio="t"/>
                <v:textbox inset=",0">
                  <w:txbxContent>
                    <w:p w14:paraId="37A037C5" w14:textId="77777777" w:rsidR="0026260D" w:rsidRPr="0001648B" w:rsidRDefault="0026260D" w:rsidP="0026260D">
                      <w:pPr>
                        <w:ind w:left="907" w:hanging="907"/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01648B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Ressource</w:t>
                      </w:r>
                    </w:p>
                    <w:p w14:paraId="18886379" w14:textId="77777777" w:rsidR="0026260D" w:rsidRDefault="0026260D" w:rsidP="0026260D">
                      <w:pPr>
                        <w:spacing w:line="360" w:lineRule="auto"/>
                      </w:pPr>
                      <w:r>
                        <w:br/>
                        <w:t>………………………………………………………………………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76E6BA2" w14:textId="77777777" w:rsidR="0026260D" w:rsidRDefault="0026260D" w:rsidP="0026260D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22"/>
          <w:szCs w:val="22"/>
        </w:rPr>
      </w:pPr>
    </w:p>
    <w:p w14:paraId="7223FD5D" w14:textId="77777777" w:rsidR="0026260D" w:rsidRDefault="0026260D" w:rsidP="0026260D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969A2D" wp14:editId="0DA59C53">
                <wp:simplePos x="0" y="0"/>
                <wp:positionH relativeFrom="column">
                  <wp:posOffset>1618430</wp:posOffset>
                </wp:positionH>
                <wp:positionV relativeFrom="paragraph">
                  <wp:posOffset>171588</wp:posOffset>
                </wp:positionV>
                <wp:extent cx="1187850" cy="401738"/>
                <wp:effectExtent l="12700" t="38100" r="31750" b="43180"/>
                <wp:wrapNone/>
                <wp:docPr id="1609832638" name="Flèche vers la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850" cy="401738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CE9CE" w14:textId="77777777" w:rsidR="0026260D" w:rsidRPr="00314513" w:rsidRDefault="0026260D" w:rsidP="0026260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Énergie de départ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9A2D" id="_x0000_s1046" type="#_x0000_t13" style="position:absolute;left:0;text-align:left;margin-left:127.45pt;margin-top:13.5pt;width:93.55pt;height:31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" adj="17947" fillcolor="#4f81bd [3204]" strokecolor="#4f81bd [3204]" strokeweight="2pt">
                <v:textbox inset="0,0,0,0">
                  <w:txbxContent>
                    <w:p w14:paraId="435CE9CE" w14:textId="77777777" w:rsidR="0026260D" w:rsidRPr="00314513" w:rsidRDefault="0026260D" w:rsidP="0026260D">
                      <w:pPr>
                        <w:jc w:val="center"/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</w:pPr>
                      <w:r w:rsidRPr="00314513"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  <w:t>Énergie de départ</w:t>
                      </w:r>
                    </w:p>
                  </w:txbxContent>
                </v:textbox>
              </v:shape>
            </w:pict>
          </mc:Fallback>
        </mc:AlternateContent>
      </w:r>
    </w:p>
    <w:p w14:paraId="69BBDEFB" w14:textId="77777777" w:rsidR="0026260D" w:rsidRDefault="0026260D" w:rsidP="0026260D">
      <w:pPr>
        <w:tabs>
          <w:tab w:val="left" w:pos="1134"/>
        </w:tabs>
        <w:spacing w:after="120" w:line="276" w:lineRule="auto"/>
        <w:ind w:right="41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56AC5D0" wp14:editId="0C33961B">
                <wp:simplePos x="0" y="0"/>
                <wp:positionH relativeFrom="column">
                  <wp:posOffset>4251935</wp:posOffset>
                </wp:positionH>
                <wp:positionV relativeFrom="paragraph">
                  <wp:posOffset>195277</wp:posOffset>
                </wp:positionV>
                <wp:extent cx="1420548" cy="386142"/>
                <wp:effectExtent l="25400" t="38100" r="1905" b="121920"/>
                <wp:wrapNone/>
                <wp:docPr id="338346213" name="Flèche vers la droi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578">
                          <a:off x="0" y="0"/>
                          <a:ext cx="1420548" cy="386142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25D4C" w14:textId="77777777" w:rsidR="0026260D" w:rsidRPr="00AE7930" w:rsidRDefault="0026260D" w:rsidP="0026260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AC5D0" id="_x0000_s1047" type="#_x0000_t13" style="position:absolute;left:0;text-align:left;margin-left:334.8pt;margin-top:15.4pt;width:111.85pt;height:30.4pt;rotation:631961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" adj="18664" fillcolor="#4f81bd [3204]" strokecolor="#4f81bd [3204]" strokeweight="2pt">
                <v:textbox inset="0,0,0,0">
                  <w:txbxContent>
                    <w:p w14:paraId="5E825D4C" w14:textId="77777777" w:rsidR="0026260D" w:rsidRPr="00AE7930" w:rsidRDefault="0026260D" w:rsidP="0026260D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utile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>……………………………..</w:t>
      </w:r>
    </w:p>
    <w:p w14:paraId="6766294F" w14:textId="77777777" w:rsidR="0026260D" w:rsidRDefault="0026260D" w:rsidP="0026260D">
      <w:pPr>
        <w:tabs>
          <w:tab w:val="left" w:pos="1134"/>
        </w:tabs>
        <w:spacing w:after="120" w:line="276" w:lineRule="auto"/>
        <w:ind w:left="28" w:right="41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2123F9C" wp14:editId="011F0730">
                <wp:simplePos x="0" y="0"/>
                <wp:positionH relativeFrom="column">
                  <wp:posOffset>1640840</wp:posOffset>
                </wp:positionH>
                <wp:positionV relativeFrom="paragraph">
                  <wp:posOffset>242126</wp:posOffset>
                </wp:positionV>
                <wp:extent cx="1399491" cy="304165"/>
                <wp:effectExtent l="0" t="0" r="0" b="0"/>
                <wp:wrapNone/>
                <wp:docPr id="1624660065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91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282A" w14:textId="77777777" w:rsidR="0026260D" w:rsidRDefault="0026260D" w:rsidP="0026260D">
                            <w:r>
                              <w:t>……..……....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123F9C" id="_x0000_s1048" type="#_x0000_t202" style="position:absolute;left:0;text-align:left;margin-left:129.2pt;margin-top:19.05pt;width:110.2pt;height:23.9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" filled="f" stroked="f">
                <v:textbox>
                  <w:txbxContent>
                    <w:p w14:paraId="4A42282A" w14:textId="77777777" w:rsidR="0026260D" w:rsidRDefault="0026260D" w:rsidP="0026260D">
                      <w:r>
                        <w:t>……..……....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6362CE" wp14:editId="65D22C50">
                <wp:simplePos x="0" y="0"/>
                <wp:positionH relativeFrom="column">
                  <wp:posOffset>5644338</wp:posOffset>
                </wp:positionH>
                <wp:positionV relativeFrom="paragraph">
                  <wp:posOffset>179128</wp:posOffset>
                </wp:positionV>
                <wp:extent cx="1122045" cy="413728"/>
                <wp:effectExtent l="0" t="0" r="0" b="0"/>
                <wp:wrapNone/>
                <wp:docPr id="483626870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413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BC140" w14:textId="77777777" w:rsidR="0026260D" w:rsidRDefault="0026260D" w:rsidP="0026260D">
                            <w:r>
                              <w:t>…………........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6362CE" id="_x0000_s1049" type="#_x0000_t202" style="position:absolute;left:0;text-align:left;margin-left:444.45pt;margin-top:14.1pt;width:88.35pt;height:32.6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" filled="f" stroked="f">
                <v:textbox>
                  <w:txbxContent>
                    <w:p w14:paraId="670BC140" w14:textId="77777777" w:rsidR="0026260D" w:rsidRDefault="0026260D" w:rsidP="0026260D">
                      <w:r>
                        <w:t>…………........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0D7D8BB5" w14:textId="77777777" w:rsidR="0026260D" w:rsidRPr="000D67C9" w:rsidRDefault="0026260D" w:rsidP="00D96BB4">
      <w:pPr>
        <w:pStyle w:val="Paragraphedeliste"/>
        <w:suppressAutoHyphens/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</w:p>
    <w:sectPr w:rsidR="0026260D" w:rsidRPr="000D67C9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543E99" w14:textId="77777777" w:rsidR="00DF3B9D" w:rsidRDefault="00DF3B9D" w:rsidP="00AB3717">
      <w:r>
        <w:separator/>
      </w:r>
    </w:p>
  </w:endnote>
  <w:endnote w:type="continuationSeparator" w:id="0">
    <w:p w14:paraId="7321B87F" w14:textId="77777777" w:rsidR="00DF3B9D" w:rsidRDefault="00DF3B9D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7F411C" w14:textId="77777777" w:rsidR="00DF3B9D" w:rsidRDefault="00DF3B9D" w:rsidP="00AB3717">
      <w:r>
        <w:separator/>
      </w:r>
    </w:p>
  </w:footnote>
  <w:footnote w:type="continuationSeparator" w:id="0">
    <w:p w14:paraId="0E0ABF7E" w14:textId="77777777" w:rsidR="00DF3B9D" w:rsidRDefault="00DF3B9D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5pt;height:9.15pt" o:bullet="t">
        <v:imagedata r:id="rId1" o:title="BD10267_"/>
      </v:shape>
    </w:pict>
  </w:numPicBullet>
  <w:numPicBullet w:numPicBulletId="1">
    <w:pict>
      <v:shape id="_x0000_i1026" type="#_x0000_t75" style="width:11.65pt;height:11.6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C8A3513"/>
    <w:multiLevelType w:val="hybridMultilevel"/>
    <w:tmpl w:val="63E0166A"/>
    <w:lvl w:ilvl="0" w:tplc="A2A05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0373E"/>
    <w:multiLevelType w:val="multilevel"/>
    <w:tmpl w:val="FDF8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FEC32DA"/>
    <w:multiLevelType w:val="hybridMultilevel"/>
    <w:tmpl w:val="24A648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1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193C28"/>
    <w:multiLevelType w:val="hybridMultilevel"/>
    <w:tmpl w:val="E390BF2C"/>
    <w:lvl w:ilvl="0" w:tplc="9684B46C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7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8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9"/>
  </w:num>
  <w:num w:numId="3" w16cid:durableId="1224411796">
    <w:abstractNumId w:val="20"/>
  </w:num>
  <w:num w:numId="4" w16cid:durableId="237054886">
    <w:abstractNumId w:val="49"/>
  </w:num>
  <w:num w:numId="5" w16cid:durableId="1482963987">
    <w:abstractNumId w:val="48"/>
  </w:num>
  <w:num w:numId="6" w16cid:durableId="666711005">
    <w:abstractNumId w:val="28"/>
  </w:num>
  <w:num w:numId="7" w16cid:durableId="1637564183">
    <w:abstractNumId w:val="12"/>
  </w:num>
  <w:num w:numId="8" w16cid:durableId="219175660">
    <w:abstractNumId w:val="21"/>
  </w:num>
  <w:num w:numId="9" w16cid:durableId="1909881865">
    <w:abstractNumId w:val="44"/>
  </w:num>
  <w:num w:numId="10" w16cid:durableId="539438916">
    <w:abstractNumId w:val="36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6"/>
  </w:num>
  <w:num w:numId="19" w16cid:durableId="1506364968">
    <w:abstractNumId w:val="24"/>
  </w:num>
  <w:num w:numId="20" w16cid:durableId="1666712015">
    <w:abstractNumId w:val="47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6"/>
  </w:num>
  <w:num w:numId="24" w16cid:durableId="2064056718">
    <w:abstractNumId w:val="33"/>
  </w:num>
  <w:num w:numId="25" w16cid:durableId="1184320592">
    <w:abstractNumId w:val="25"/>
  </w:num>
  <w:num w:numId="26" w16cid:durableId="2109231671">
    <w:abstractNumId w:val="40"/>
  </w:num>
  <w:num w:numId="27" w16cid:durableId="861818687">
    <w:abstractNumId w:val="18"/>
  </w:num>
  <w:num w:numId="28" w16cid:durableId="1985044251">
    <w:abstractNumId w:val="22"/>
  </w:num>
  <w:num w:numId="29" w16cid:durableId="544102244">
    <w:abstractNumId w:val="35"/>
  </w:num>
  <w:num w:numId="30" w16cid:durableId="138499970">
    <w:abstractNumId w:val="43"/>
  </w:num>
  <w:num w:numId="31" w16cid:durableId="583104767">
    <w:abstractNumId w:val="31"/>
  </w:num>
  <w:num w:numId="32" w16cid:durableId="56905698">
    <w:abstractNumId w:val="32"/>
  </w:num>
  <w:num w:numId="33" w16cid:durableId="1646622586">
    <w:abstractNumId w:val="30"/>
  </w:num>
  <w:num w:numId="34" w16cid:durableId="247350239">
    <w:abstractNumId w:val="29"/>
  </w:num>
  <w:num w:numId="35" w16cid:durableId="1260142969">
    <w:abstractNumId w:val="26"/>
  </w:num>
  <w:num w:numId="36" w16cid:durableId="616641108">
    <w:abstractNumId w:val="45"/>
  </w:num>
  <w:num w:numId="37" w16cid:durableId="1321419966">
    <w:abstractNumId w:val="39"/>
  </w:num>
  <w:num w:numId="38" w16cid:durableId="61872616">
    <w:abstractNumId w:val="17"/>
  </w:num>
  <w:num w:numId="39" w16cid:durableId="1121261637">
    <w:abstractNumId w:val="27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4"/>
  </w:num>
  <w:num w:numId="43" w16cid:durableId="439880985">
    <w:abstractNumId w:val="38"/>
  </w:num>
  <w:num w:numId="44" w16cid:durableId="1975061670">
    <w:abstractNumId w:val="41"/>
  </w:num>
  <w:num w:numId="45" w16cid:durableId="1534920491">
    <w:abstractNumId w:val="11"/>
  </w:num>
  <w:num w:numId="46" w16cid:durableId="1729842485">
    <w:abstractNumId w:val="23"/>
  </w:num>
  <w:num w:numId="47" w16cid:durableId="156118931">
    <w:abstractNumId w:val="9"/>
  </w:num>
  <w:num w:numId="48" w16cid:durableId="862867159">
    <w:abstractNumId w:val="42"/>
  </w:num>
  <w:num w:numId="49" w16cid:durableId="1579051278">
    <w:abstractNumId w:val="37"/>
  </w:num>
  <w:num w:numId="50" w16cid:durableId="18820729">
    <w:abstractNumId w:val="15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1648B"/>
    <w:rsid w:val="000270FE"/>
    <w:rsid w:val="0003190F"/>
    <w:rsid w:val="00044811"/>
    <w:rsid w:val="00056F19"/>
    <w:rsid w:val="000637A6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D67C9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922EB"/>
    <w:rsid w:val="001A0471"/>
    <w:rsid w:val="001A2CF6"/>
    <w:rsid w:val="001B50AC"/>
    <w:rsid w:val="001C0D7D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6260D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14513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C75A3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1D40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70284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86E14"/>
    <w:rsid w:val="009A62D3"/>
    <w:rsid w:val="009B2F2A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47633"/>
    <w:rsid w:val="00A62979"/>
    <w:rsid w:val="00A71FBD"/>
    <w:rsid w:val="00A7475E"/>
    <w:rsid w:val="00A921A6"/>
    <w:rsid w:val="00A94F51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55"/>
    <w:rsid w:val="00AE327D"/>
    <w:rsid w:val="00AE378E"/>
    <w:rsid w:val="00AE7930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172E6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6BB4"/>
    <w:rsid w:val="00D972D0"/>
    <w:rsid w:val="00DA5ADB"/>
    <w:rsid w:val="00DC2354"/>
    <w:rsid w:val="00DD0426"/>
    <w:rsid w:val="00DD1AE7"/>
    <w:rsid w:val="00DD3D1D"/>
    <w:rsid w:val="00DF3697"/>
    <w:rsid w:val="00DF3B9D"/>
    <w:rsid w:val="00DF3FA9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27C24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1B08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196</TotalTime>
  <Pages>3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11</cp:revision>
  <cp:lastPrinted>2023-09-29T23:52:00Z</cp:lastPrinted>
  <dcterms:created xsi:type="dcterms:W3CDTF">2023-10-03T13:58:00Z</dcterms:created>
  <dcterms:modified xsi:type="dcterms:W3CDTF">2026-10-05T18:44:00Z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