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</w:tcPr>
          <w:p w14:paraId="4F58BDD9" w14:textId="66E4F2DC" w:rsidR="00605E65" w:rsidRPr="00605E65" w:rsidRDefault="00605E65" w:rsidP="00253D3F">
            <w:pPr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69504" behindDoc="0" locked="0" layoutInCell="1" allowOverlap="1" wp14:anchorId="334AD4FE" wp14:editId="58D9D23D">
                  <wp:simplePos x="0" y="0"/>
                  <wp:positionH relativeFrom="column">
                    <wp:posOffset>207645</wp:posOffset>
                  </wp:positionH>
                  <wp:positionV relativeFrom="margin">
                    <wp:posOffset>63293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05E65">
              <w:rPr>
                <w:rFonts w:ascii="Aptos" w:hAnsi="Aptos"/>
              </w:rPr>
              <w:t>1</w:t>
            </w:r>
            <w:r w:rsidRPr="00605E65">
              <w:rPr>
                <w:rFonts w:ascii="Aptos" w:hAnsi="Aptos"/>
                <w:vertAlign w:val="superscript"/>
              </w:rPr>
              <w:t>er</w:t>
            </w:r>
            <w:r w:rsidRPr="00605E65">
              <w:rPr>
                <w:rFonts w:ascii="Aptos" w:hAnsi="Aptos"/>
              </w:rPr>
              <w:t xml:space="preserve"> Trimestre | 2026 – 2027 | </w:t>
            </w:r>
            <w:r w:rsidR="004F623F">
              <w:rPr>
                <w:rFonts w:ascii="Aptos" w:hAnsi="Aptos"/>
              </w:rPr>
              <w:t>4</w:t>
            </w:r>
            <w:r w:rsidRPr="00605E65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3C0958F4" w:rsidR="00605E65" w:rsidRPr="00605E65" w:rsidRDefault="009C3288" w:rsidP="00253D3F">
            <w:pPr>
              <w:jc w:val="both"/>
              <w:rPr>
                <w:rFonts w:ascii="Aptos" w:hAnsi="Aptos"/>
              </w:rPr>
            </w:pPr>
            <w:r w:rsidRPr="009C3288">
              <w:rPr>
                <w:rFonts w:ascii="Aptos" w:hAnsi="Aptos"/>
                <w:i/>
                <w:iCs/>
                <w:u w:val="single"/>
              </w:rPr>
              <w:t>Capacités</w:t>
            </w:r>
            <w:r w:rsidRPr="009C3288">
              <w:rPr>
                <w:rFonts w:ascii="Aptos" w:hAnsi="Aptos"/>
              </w:rPr>
              <w:t xml:space="preserve"> </w:t>
            </w:r>
            <w:r w:rsidRPr="009C3288">
              <w:rPr>
                <w:rFonts w:ascii="Aptos" w:hAnsi="Aptos"/>
              </w:rPr>
              <w:t>Pratiquer des démarches scientifiques, interpréter des résultats et en tirer des conclusions.</w:t>
            </w:r>
          </w:p>
        </w:tc>
      </w:tr>
    </w:tbl>
    <w:p w14:paraId="300CD4F5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p w14:paraId="775281CF" w14:textId="61476A98" w:rsidR="00605E65" w:rsidRPr="00891CCB" w:rsidRDefault="00891CCB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 w:rsidRPr="00891CCB">
        <w:rPr>
          <w:rFonts w:ascii="Aptos" w:hAnsi="Aptos"/>
          <w:sz w:val="28"/>
          <w:szCs w:val="28"/>
        </w:rPr>
        <w:t>Travail Pratique II (</w:t>
      </w:r>
      <m:oMath>
        <m:r>
          <m:rPr>
            <m:nor/>
          </m:rPr>
          <w:rPr>
            <w:rFonts w:ascii="Cambria Math" w:hAnsi="Cambria Math"/>
            <w:sz w:val="28"/>
            <w:szCs w:val="28"/>
          </w:rPr>
          <m:t>TP 2</m:t>
        </m:r>
      </m:oMath>
      <w:r w:rsidRPr="00891CCB">
        <w:rPr>
          <w:rFonts w:ascii="Aptos" w:hAnsi="Aptos"/>
          <w:sz w:val="28"/>
          <w:szCs w:val="28"/>
        </w:rPr>
        <w:t>)</w:t>
      </w:r>
    </w:p>
    <w:p w14:paraId="23E45B86" w14:textId="77777777" w:rsidR="00605E65" w:rsidRPr="007125ED" w:rsidRDefault="00605E65" w:rsidP="009E2A6F">
      <w:pPr>
        <w:jc w:val="both"/>
        <w:rPr>
          <w:rFonts w:ascii="Calibri" w:hAnsi="Calibri" w:cs="Calibr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E822AA" w:rsidRPr="00605E65" w14:paraId="767A9853" w14:textId="77777777" w:rsidTr="00446C79">
        <w:tc>
          <w:tcPr>
            <w:tcW w:w="10790" w:type="dxa"/>
            <w:shd w:val="clear" w:color="auto" w:fill="FDE9D9" w:themeFill="accent6" w:themeFillTint="33"/>
          </w:tcPr>
          <w:p w14:paraId="2224BD30" w14:textId="19484705" w:rsidR="00E822AA" w:rsidRPr="00605E65" w:rsidRDefault="00891CCB" w:rsidP="009C3288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Question de départ : </w:t>
            </w:r>
            <w:r w:rsidR="00A13D0B" w:rsidRPr="00891CCB">
              <w:rPr>
                <w:rFonts w:ascii="Aptos" w:hAnsi="Aptos"/>
                <w:i/>
                <w:iCs/>
              </w:rPr>
              <w:t xml:space="preserve">La masse se conserve-t-elle lors de la fusion </w:t>
            </w:r>
            <w:r w:rsidR="0081238F" w:rsidRPr="00891CCB">
              <w:rPr>
                <w:rFonts w:ascii="Aptos" w:hAnsi="Aptos"/>
                <w:i/>
                <w:iCs/>
              </w:rPr>
              <w:t xml:space="preserve">de l’eau </w:t>
            </w:r>
            <w:r w:rsidR="00A13D0B" w:rsidRPr="00891CCB">
              <w:rPr>
                <w:rFonts w:ascii="Aptos" w:hAnsi="Aptos"/>
                <w:i/>
                <w:iCs/>
              </w:rPr>
              <w:t>?</w:t>
            </w:r>
          </w:p>
        </w:tc>
      </w:tr>
    </w:tbl>
    <w:p w14:paraId="7D70E1E5" w14:textId="05317D3B" w:rsidR="00A13D0B" w:rsidRDefault="00A13D0B" w:rsidP="00A13D0B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</w:p>
    <w:p w14:paraId="72A743D4" w14:textId="77777777" w:rsidR="00A13D0B" w:rsidRPr="001A7597" w:rsidRDefault="00A13D0B" w:rsidP="00A13D0B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11"/>
          <w:szCs w:val="11"/>
          <w:u w:val="single"/>
        </w:rPr>
      </w:pPr>
    </w:p>
    <w:p w14:paraId="65FA4E6B" w14:textId="4E9F527C" w:rsidR="00E117EC" w:rsidRDefault="001A7597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>Propose un protocole</w:t>
      </w:r>
      <w:r w:rsidR="00E117EC">
        <w:rPr>
          <w:rFonts w:asciiTheme="minorHAnsi" w:hAnsiTheme="minorHAnsi" w:cstheme="minorHAnsi"/>
          <w:sz w:val="24"/>
          <w:szCs w:val="24"/>
        </w:rPr>
        <w:t xml:space="preserve"> expérimental</w:t>
      </w:r>
      <w:r w:rsidRPr="007B6237">
        <w:rPr>
          <w:rFonts w:asciiTheme="minorHAnsi" w:hAnsiTheme="minorHAnsi" w:cstheme="minorHAnsi"/>
          <w:sz w:val="24"/>
          <w:szCs w:val="24"/>
        </w:rPr>
        <w:t xml:space="preserve"> permettant de répondre à la question </w:t>
      </w:r>
      <w:r w:rsidR="00E117EC">
        <w:rPr>
          <w:rFonts w:asciiTheme="minorHAnsi" w:hAnsiTheme="minorHAnsi" w:cstheme="minorHAnsi"/>
          <w:sz w:val="24"/>
          <w:szCs w:val="24"/>
        </w:rPr>
        <w:t>posée</w:t>
      </w:r>
      <w:r w:rsidRPr="007B6237">
        <w:rPr>
          <w:rFonts w:asciiTheme="minorHAnsi" w:hAnsiTheme="minorHAnsi" w:cstheme="minorHAnsi"/>
          <w:sz w:val="24"/>
          <w:szCs w:val="24"/>
        </w:rPr>
        <w:t>.</w:t>
      </w:r>
    </w:p>
    <w:p w14:paraId="1C952CBF" w14:textId="77777777" w:rsidR="0081238F" w:rsidRPr="0081238F" w:rsidRDefault="0081238F" w:rsidP="0081238F">
      <w:pPr>
        <w:pStyle w:val="Paragraphedeliste"/>
        <w:jc w:val="both"/>
        <w:rPr>
          <w:rFonts w:asciiTheme="minorHAnsi" w:hAnsiTheme="minorHAnsi" w:cstheme="minorHAnsi"/>
          <w:sz w:val="11"/>
          <w:szCs w:val="11"/>
        </w:rPr>
      </w:pPr>
    </w:p>
    <w:p w14:paraId="7F7D73E6" w14:textId="3B7EBE8C" w:rsidR="00E117EC" w:rsidRDefault="00E117EC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Commence par réfléchir à l’expérience que tu aimerais réaliser et à la grandeur que tu aimerais mesurer.</w:t>
      </w:r>
    </w:p>
    <w:p w14:paraId="22DE5097" w14:textId="5031141B" w:rsidR="00E117EC" w:rsidRDefault="00E117EC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Cela fait, identifie le matériel dont tu as besoin et </w:t>
      </w:r>
      <w:r w:rsidR="00891CCB" w:rsidRPr="00891CCB">
        <w:rPr>
          <w:rFonts w:asciiTheme="minorHAnsi" w:hAnsiTheme="minorHAnsi" w:cstheme="minorHAnsi"/>
          <w:sz w:val="24"/>
          <w:szCs w:val="24"/>
        </w:rPr>
        <w:t>soumets ta liste</w:t>
      </w:r>
      <w:r w:rsidR="00891CCB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au professeur pour validation.</w:t>
      </w:r>
    </w:p>
    <w:p w14:paraId="78254CE7" w14:textId="5469C4BE" w:rsidR="00E117EC" w:rsidRDefault="00E117EC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Maintenant, identifie les étapes à suivre et </w:t>
      </w:r>
      <w:r w:rsidR="00891CCB" w:rsidRPr="00891CCB">
        <w:rPr>
          <w:rFonts w:asciiTheme="minorHAnsi" w:hAnsiTheme="minorHAnsi" w:cstheme="minorHAnsi"/>
          <w:sz w:val="24"/>
          <w:szCs w:val="24"/>
        </w:rPr>
        <w:t>note-les dans t</w:t>
      </w:r>
      <w:r w:rsidR="00891CCB">
        <w:rPr>
          <w:rFonts w:asciiTheme="minorHAnsi" w:hAnsiTheme="minorHAnsi" w:cstheme="minorHAnsi"/>
          <w:sz w:val="24"/>
          <w:szCs w:val="24"/>
        </w:rPr>
        <w:t xml:space="preserve">a feuille </w:t>
      </w:r>
      <w:r>
        <w:rPr>
          <w:rFonts w:asciiTheme="minorHAnsi" w:hAnsiTheme="minorHAnsi" w:cstheme="minorHAnsi"/>
          <w:sz w:val="24"/>
          <w:szCs w:val="24"/>
        </w:rPr>
        <w:t xml:space="preserve">en les numérotant. </w:t>
      </w:r>
    </w:p>
    <w:p w14:paraId="25D5FA01" w14:textId="0A1EA6A6" w:rsidR="007B6237" w:rsidRPr="007B6237" w:rsidRDefault="001A7597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>Fais valider ton protocole par le professeur avant de commencer les manipulations</w:t>
      </w:r>
      <w:r w:rsidR="00E117EC">
        <w:rPr>
          <w:rFonts w:asciiTheme="minorHAnsi" w:hAnsiTheme="minorHAnsi" w:cstheme="minorHAnsi"/>
          <w:sz w:val="24"/>
          <w:szCs w:val="24"/>
        </w:rPr>
        <w:t>.</w:t>
      </w:r>
    </w:p>
    <w:p w14:paraId="4CABB6CF" w14:textId="1CE4C9E3" w:rsidR="001A7597" w:rsidRPr="007B6237" w:rsidRDefault="001A7597" w:rsidP="007B6237">
      <w:pPr>
        <w:pStyle w:val="Paragraphedeliste"/>
        <w:jc w:val="both"/>
        <w:rPr>
          <w:rFonts w:asciiTheme="minorHAnsi" w:hAnsiTheme="minorHAnsi" w:cstheme="minorHAnsi"/>
          <w:sz w:val="24"/>
          <w:szCs w:val="24"/>
        </w:rPr>
      </w:pPr>
    </w:p>
    <w:p w14:paraId="7A5B0F24" w14:textId="72C5F832" w:rsidR="00E117EC" w:rsidRDefault="001A7597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 xml:space="preserve">Construis un tableau pour noter tes mesures : tu dois relever au moins </w:t>
      </w:r>
      <w:r w:rsidR="00891CCB">
        <w:rPr>
          <w:rFonts w:asciiTheme="minorHAnsi" w:hAnsiTheme="minorHAnsi" w:cstheme="minorHAnsi"/>
          <w:sz w:val="24"/>
          <w:szCs w:val="24"/>
        </w:rPr>
        <w:t>8</w:t>
      </w:r>
      <w:r w:rsidRPr="007B6237">
        <w:rPr>
          <w:rFonts w:asciiTheme="minorHAnsi" w:hAnsiTheme="minorHAnsi" w:cstheme="minorHAnsi"/>
          <w:sz w:val="24"/>
          <w:szCs w:val="24"/>
        </w:rPr>
        <w:t xml:space="preserve"> mesures. </w:t>
      </w:r>
      <w:r w:rsidR="00E117EC">
        <w:rPr>
          <w:rFonts w:asciiTheme="minorHAnsi" w:hAnsiTheme="minorHAnsi" w:cstheme="minorHAnsi"/>
          <w:sz w:val="24"/>
          <w:szCs w:val="24"/>
        </w:rPr>
        <w:t>Pense à bien noter les unités.</w:t>
      </w:r>
    </w:p>
    <w:p w14:paraId="0C20F397" w14:textId="77777777" w:rsidR="00E117EC" w:rsidRDefault="00E117EC" w:rsidP="00E117EC">
      <w:pPr>
        <w:pStyle w:val="Paragraphedeliste"/>
        <w:jc w:val="both"/>
        <w:rPr>
          <w:rFonts w:asciiTheme="minorHAnsi" w:hAnsiTheme="minorHAnsi" w:cstheme="minorHAnsi"/>
          <w:sz w:val="24"/>
          <w:szCs w:val="24"/>
        </w:rPr>
      </w:pPr>
    </w:p>
    <w:p w14:paraId="098B0920" w14:textId="78EFEFE4" w:rsidR="0081238F" w:rsidRDefault="007B6237" w:rsidP="0081238F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b/>
          <w:bCs/>
          <w:i/>
          <w:iCs/>
          <w:color w:val="0070C0"/>
          <w:sz w:val="24"/>
          <w:szCs w:val="24"/>
          <w:u w:val="single"/>
        </w:rPr>
        <w:t>Synthèse :</w:t>
      </w:r>
      <w:r w:rsidRPr="007B6237">
        <w:rPr>
          <w:rFonts w:asciiTheme="minorHAnsi" w:hAnsiTheme="minorHAnsi" w:cstheme="minorHAnsi"/>
          <w:sz w:val="24"/>
          <w:szCs w:val="24"/>
        </w:rPr>
        <w:t xml:space="preserve"> </w:t>
      </w:r>
      <w:r w:rsidR="00891CCB" w:rsidRPr="00891CCB">
        <w:rPr>
          <w:rFonts w:asciiTheme="minorHAnsi" w:hAnsiTheme="minorHAnsi" w:cstheme="minorHAnsi"/>
          <w:sz w:val="24"/>
          <w:szCs w:val="24"/>
        </w:rPr>
        <w:t>Interprète</w:t>
      </w:r>
      <w:r w:rsidR="00E117EC">
        <w:rPr>
          <w:rFonts w:asciiTheme="minorHAnsi" w:hAnsiTheme="minorHAnsi" w:cstheme="minorHAnsi"/>
          <w:sz w:val="24"/>
          <w:szCs w:val="24"/>
        </w:rPr>
        <w:t xml:space="preserve"> tes mesures et </w:t>
      </w:r>
      <w:r w:rsidRPr="007B6237">
        <w:rPr>
          <w:rFonts w:asciiTheme="minorHAnsi" w:hAnsiTheme="minorHAnsi" w:cstheme="minorHAnsi"/>
          <w:sz w:val="24"/>
          <w:szCs w:val="24"/>
        </w:rPr>
        <w:t>rédige quelques phrases pour répondre à la question de</w:t>
      </w:r>
      <w:r w:rsidR="00891CCB">
        <w:rPr>
          <w:rFonts w:asciiTheme="minorHAnsi" w:hAnsiTheme="minorHAnsi" w:cstheme="minorHAnsi"/>
          <w:sz w:val="24"/>
          <w:szCs w:val="24"/>
        </w:rPr>
        <w:t xml:space="preserve"> départ</w:t>
      </w:r>
      <w:r w:rsidRPr="007B6237">
        <w:rPr>
          <w:rFonts w:asciiTheme="minorHAnsi" w:hAnsiTheme="minorHAnsi" w:cstheme="minorHAnsi"/>
          <w:sz w:val="24"/>
          <w:szCs w:val="24"/>
        </w:rPr>
        <w:t>.</w:t>
      </w:r>
    </w:p>
    <w:p w14:paraId="02D46494" w14:textId="77777777" w:rsidR="009C3288" w:rsidRPr="009C3288" w:rsidRDefault="009C3288" w:rsidP="009C3288">
      <w:pPr>
        <w:ind w:left="360"/>
        <w:rPr>
          <w:rFonts w:asciiTheme="minorHAnsi" w:hAnsiTheme="minorHAnsi" w:cstheme="minorHAnsi"/>
        </w:rPr>
      </w:pPr>
    </w:p>
    <w:p w14:paraId="58DF6DBD" w14:textId="77777777" w:rsidR="00E822AA" w:rsidRPr="00C76D14" w:rsidRDefault="00E822AA" w:rsidP="00C76D14">
      <w:pPr>
        <w:jc w:val="both"/>
        <w:rPr>
          <w:rFonts w:asciiTheme="minorHAnsi" w:hAnsiTheme="minorHAnsi" w:cstheme="minorHAnsi"/>
          <w:sz w:val="16"/>
          <w:szCs w:val="16"/>
        </w:rPr>
      </w:pPr>
    </w:p>
    <w:sectPr w:rsidR="00E822AA" w:rsidRPr="00C76D14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CE2024" w14:textId="77777777" w:rsidR="00DD44B7" w:rsidRDefault="00DD44B7" w:rsidP="00AB3717">
      <w:r>
        <w:separator/>
      </w:r>
    </w:p>
  </w:endnote>
  <w:endnote w:type="continuationSeparator" w:id="0">
    <w:p w14:paraId="6FF71DF8" w14:textId="77777777" w:rsidR="00DD44B7" w:rsidRDefault="00DD44B7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88E3BD" w14:textId="77777777" w:rsidR="00DD44B7" w:rsidRDefault="00DD44B7" w:rsidP="00AB3717">
      <w:r>
        <w:separator/>
      </w:r>
    </w:p>
  </w:footnote>
  <w:footnote w:type="continuationSeparator" w:id="0">
    <w:p w14:paraId="3CD9553C" w14:textId="77777777" w:rsidR="00DD44B7" w:rsidRDefault="00DD44B7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5" w15:restartNumberingAfterBreak="0">
    <w:nsid w:val="3E521280"/>
    <w:multiLevelType w:val="hybridMultilevel"/>
    <w:tmpl w:val="B42C78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A464E3"/>
    <w:multiLevelType w:val="multilevel"/>
    <w:tmpl w:val="658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B4142"/>
    <w:multiLevelType w:val="hybridMultilevel"/>
    <w:tmpl w:val="7B4237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DC70D3"/>
    <w:multiLevelType w:val="hybridMultilevel"/>
    <w:tmpl w:val="7F929F0E"/>
    <w:lvl w:ilvl="0" w:tplc="8466A21C">
      <w:start w:val="1"/>
      <w:numFmt w:val="decimal"/>
      <w:lvlText w:val="%1)"/>
      <w:lvlJc w:val="left"/>
      <w:pPr>
        <w:ind w:left="927" w:hanging="360"/>
      </w:pPr>
      <w:rPr>
        <w:rFonts w:hint="default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65343339">
    <w:abstractNumId w:val="6"/>
  </w:num>
  <w:num w:numId="2" w16cid:durableId="1379548748">
    <w:abstractNumId w:val="7"/>
  </w:num>
  <w:num w:numId="3" w16cid:durableId="266084351">
    <w:abstractNumId w:val="5"/>
  </w:num>
  <w:num w:numId="4" w16cid:durableId="1492215967">
    <w:abstractNumId w:val="8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10380D"/>
    <w:rsid w:val="00104348"/>
    <w:rsid w:val="001050CA"/>
    <w:rsid w:val="00106EAE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A7597"/>
    <w:rsid w:val="001B50AC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52DC0"/>
    <w:rsid w:val="00371219"/>
    <w:rsid w:val="00371F25"/>
    <w:rsid w:val="00372893"/>
    <w:rsid w:val="00376603"/>
    <w:rsid w:val="003838ED"/>
    <w:rsid w:val="003933AB"/>
    <w:rsid w:val="00393925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375E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23F"/>
    <w:rsid w:val="004F6D5C"/>
    <w:rsid w:val="0051039D"/>
    <w:rsid w:val="00511B67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05D4B"/>
    <w:rsid w:val="007125ED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B6237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0177C"/>
    <w:rsid w:val="0081238F"/>
    <w:rsid w:val="00820495"/>
    <w:rsid w:val="008253C4"/>
    <w:rsid w:val="008305FF"/>
    <w:rsid w:val="00836B92"/>
    <w:rsid w:val="00845A0C"/>
    <w:rsid w:val="008534D8"/>
    <w:rsid w:val="008629A0"/>
    <w:rsid w:val="00884489"/>
    <w:rsid w:val="00891CCB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3288"/>
    <w:rsid w:val="009C65A3"/>
    <w:rsid w:val="009C6BAE"/>
    <w:rsid w:val="009E2A6F"/>
    <w:rsid w:val="009F75A2"/>
    <w:rsid w:val="00A00683"/>
    <w:rsid w:val="00A07AEF"/>
    <w:rsid w:val="00A1215A"/>
    <w:rsid w:val="00A13D0B"/>
    <w:rsid w:val="00A25981"/>
    <w:rsid w:val="00A46CBE"/>
    <w:rsid w:val="00A71FBD"/>
    <w:rsid w:val="00A72F77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76D14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D44B7"/>
    <w:rsid w:val="00DF3697"/>
    <w:rsid w:val="00DF4861"/>
    <w:rsid w:val="00E117EC"/>
    <w:rsid w:val="00E16563"/>
    <w:rsid w:val="00E17E7F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22AA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5A4B"/>
    <w:rsid w:val="00EF66ED"/>
    <w:rsid w:val="00EF7D07"/>
    <w:rsid w:val="00F063EE"/>
    <w:rsid w:val="00F172F2"/>
    <w:rsid w:val="00F175B0"/>
    <w:rsid w:val="00F375ED"/>
    <w:rsid w:val="00F41D9A"/>
    <w:rsid w:val="00F46955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uiPriority w:val="34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  <w:style w:type="paragraph" w:styleId="Retraitcorpsdetexte">
    <w:name w:val="Body Text Indent"/>
    <w:basedOn w:val="Normal"/>
    <w:link w:val="RetraitcorpsdetexteCar"/>
    <w:rsid w:val="007125E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7125ED"/>
    <w:rPr>
      <w:sz w:val="24"/>
      <w:szCs w:val="24"/>
    </w:rPr>
  </w:style>
  <w:style w:type="character" w:styleId="lev">
    <w:name w:val="Strong"/>
    <w:basedOn w:val="Policepardfaut"/>
    <w:uiPriority w:val="22"/>
    <w:qFormat/>
    <w:rsid w:val="00A13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146</TotalTime>
  <Pages>1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13</cp:revision>
  <cp:lastPrinted>2023-09-29T23:52:00Z</cp:lastPrinted>
  <dcterms:created xsi:type="dcterms:W3CDTF">2023-10-03T13:58:00Z</dcterms:created>
  <dcterms:modified xsi:type="dcterms:W3CDTF">2026-09-23T20:01:00Z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