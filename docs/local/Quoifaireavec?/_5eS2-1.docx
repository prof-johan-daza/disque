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8647"/>
      </w:tblGrid>
      <w:tr w:rsidR="00661407" w:rsidRPr="00747D29" w14:paraId="57D511E5" w14:textId="77777777" w:rsidTr="00223E7B">
        <w:tc>
          <w:tcPr>
            <w:tcW w:w="1276" w:type="dxa"/>
          </w:tcPr>
          <w:p w14:paraId="37CE6704" w14:textId="7F3FDE1F" w:rsidR="00661407" w:rsidRPr="00747D29" w:rsidRDefault="00661407" w:rsidP="00C9097A">
            <w:pPr>
              <w:ind w:left="-69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u w:val="single"/>
              </w:rPr>
              <w:br w:type="page"/>
            </w:r>
            <w:r>
              <w:rPr>
                <w:rFonts w:ascii="Calibri" w:hAnsi="Calibri"/>
                <w:b/>
                <w:u w:val="single"/>
              </w:rPr>
              <w:br w:type="page"/>
            </w:r>
            <w:r>
              <w:rPr>
                <w:rFonts w:ascii="Calibri" w:hAnsi="Calibri"/>
                <w:b/>
                <w:u w:val="single"/>
              </w:rPr>
              <w:br w:type="page"/>
            </w:r>
            <w:r>
              <w:rPr>
                <w:rFonts w:ascii="Calibri" w:hAnsi="Calibri"/>
                <w:b/>
                <w:u w:val="single"/>
              </w:rPr>
              <w:br w:type="page"/>
            </w:r>
            <w:r w:rsidRPr="00747D29">
              <w:rPr>
                <w:rFonts w:ascii="Calibri" w:hAnsi="Calibri"/>
              </w:rPr>
              <w:br w:type="page"/>
            </w:r>
            <w:r w:rsidR="003F7E3F">
              <w:rPr>
                <w:noProof/>
              </w:rPr>
              <w:drawing>
                <wp:inline distT="0" distB="0" distL="0" distR="0" wp14:anchorId="503939B5" wp14:editId="28D499CB">
                  <wp:extent cx="527449" cy="640275"/>
                  <wp:effectExtent l="0" t="0" r="6350" b="7620"/>
                  <wp:docPr id="19773132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3132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12" cy="647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</w:tcPr>
          <w:p w14:paraId="0452D12F" w14:textId="08D2B84C" w:rsidR="00661407" w:rsidRPr="004F405E" w:rsidRDefault="00FF507B" w:rsidP="00C9097A">
            <w:pPr>
              <w:pStyle w:val="Titre4"/>
              <w:spacing w:before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CYCLE 3</w:t>
            </w:r>
            <w:r w:rsidR="00661407" w:rsidRPr="004F405E">
              <w:rPr>
                <w:rFonts w:asciiTheme="minorHAnsi" w:hAnsiTheme="minorHAnsi" w:cstheme="minorHAnsi"/>
                <w:sz w:val="20"/>
                <w:szCs w:val="20"/>
              </w:rPr>
              <w:t xml:space="preserve"> Thème 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« </w:t>
            </w:r>
            <w:r w:rsidRPr="00FF507B">
              <w:rPr>
                <w:rFonts w:asciiTheme="minorHAnsi" w:hAnsiTheme="minorHAnsi" w:cstheme="minorHAnsi"/>
                <w:sz w:val="20"/>
                <w:szCs w:val="20"/>
              </w:rPr>
              <w:t>Matière, mouvement, énergie, information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 »</w:t>
            </w:r>
            <w:r>
              <w:rPr>
                <w:b w:val="0"/>
                <w:bCs w:val="0"/>
                <w:color w:val="000091"/>
                <w:sz w:val="23"/>
                <w:szCs w:val="23"/>
              </w:rPr>
              <w:t xml:space="preserve">                                                     </w:t>
            </w:r>
          </w:p>
          <w:p w14:paraId="782FAB8C" w14:textId="57C8ECC3" w:rsidR="00661407" w:rsidRPr="004F405E" w:rsidRDefault="00FF507B" w:rsidP="00661407">
            <w:pPr>
              <w:pStyle w:val="Titre3"/>
              <w:spacing w:before="120" w:after="240"/>
              <w:jc w:val="center"/>
              <w:rPr>
                <w:rFonts w:ascii="Calibri" w:hAnsi="Calibri"/>
                <w:b w:val="0"/>
                <w:bCs w:val="0"/>
                <w:color w:val="FF00FF"/>
                <w:sz w:val="32"/>
                <w:szCs w:val="32"/>
                <w:u w:val="single"/>
              </w:rPr>
            </w:pPr>
            <w:r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>Activité</w:t>
            </w:r>
            <w:r w:rsidR="00E91571"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 xml:space="preserve"> 2</w:t>
            </w:r>
            <w:r w:rsidR="00661407" w:rsidRPr="00661407"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 xml:space="preserve"> : </w:t>
            </w:r>
            <w:r w:rsidR="0076285D"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>de l’</w:t>
            </w:r>
            <w:r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 xml:space="preserve">énergie ou </w:t>
            </w:r>
            <w:r w:rsidR="0076285D"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 xml:space="preserve">des </w:t>
            </w:r>
            <w:r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>énergies ?</w:t>
            </w:r>
          </w:p>
        </w:tc>
      </w:tr>
    </w:tbl>
    <w:p w14:paraId="74883919" w14:textId="77777777" w:rsidR="00A07AEF" w:rsidRPr="004305E0" w:rsidRDefault="00A07AEF" w:rsidP="00A07AEF">
      <w:pPr>
        <w:rPr>
          <w:rFonts w:ascii="Calibri" w:hAnsi="Calibri" w:cs="Calibri"/>
          <w:b/>
          <w:bCs/>
          <w:sz w:val="16"/>
          <w:szCs w:val="16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8F7"/>
        <w:tblLook w:val="04A0" w:firstRow="1" w:lastRow="0" w:firstColumn="1" w:lastColumn="0" w:noHBand="0" w:noVBand="1"/>
      </w:tblPr>
      <w:tblGrid>
        <w:gridCol w:w="9912"/>
      </w:tblGrid>
      <w:tr w:rsidR="00C15F63" w:rsidRPr="00EF2797" w14:paraId="1FE5B598" w14:textId="77777777" w:rsidTr="000270FE">
        <w:tc>
          <w:tcPr>
            <w:tcW w:w="9912" w:type="dxa"/>
            <w:shd w:val="clear" w:color="auto" w:fill="FFF8F7"/>
          </w:tcPr>
          <w:p w14:paraId="290378EE" w14:textId="03980982" w:rsidR="00C15F63" w:rsidRPr="00EF2797" w:rsidRDefault="00C15F63" w:rsidP="003D7726">
            <w:pPr>
              <w:spacing w:after="120"/>
              <w:rPr>
                <w:rFonts w:ascii="Calibri" w:hAnsi="Calibri"/>
                <w:b/>
                <w:color w:val="00B050"/>
                <w:sz w:val="18"/>
                <w:szCs w:val="18"/>
                <w:u w:val="single"/>
              </w:rPr>
            </w:pPr>
            <w:r w:rsidRPr="00EF2797">
              <w:rPr>
                <w:rFonts w:ascii="Calibri" w:hAnsi="Calibri"/>
                <w:b/>
                <w:color w:val="00B050"/>
                <w:sz w:val="18"/>
                <w:szCs w:val="18"/>
                <w:u w:val="single"/>
              </w:rPr>
              <w:t>Objectifs :</w:t>
            </w:r>
            <w:r w:rsidR="00BF4255">
              <w:rPr>
                <w:rFonts w:ascii="Calibri" w:hAnsi="Calibri"/>
                <w:b/>
                <w:noProof/>
                <w:color w:val="00B050"/>
                <w:sz w:val="18"/>
                <w:szCs w:val="18"/>
                <w:u w:val="single"/>
              </w:rPr>
              <w:t xml:space="preserve"> </w:t>
            </w:r>
          </w:p>
          <w:p w14:paraId="49C82FFC" w14:textId="7CE27AA1" w:rsidR="004E0EEE" w:rsidRPr="003D7726" w:rsidRDefault="00B46E3F" w:rsidP="00B46E3F">
            <w:pPr>
              <w:spacing w:after="120"/>
              <w:jc w:val="both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Distinguer « ressources en énergie » et « énergie ».</w:t>
            </w:r>
            <w:r w:rsidR="00090E40" w:rsidRP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3D7726" w:rsidRP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Introduire la notion de conver</w:t>
            </w:r>
            <w:r w:rsid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sion </w:t>
            </w:r>
            <w:r w:rsidR="003D7726" w:rsidRP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d’énergie.</w:t>
            </w:r>
          </w:p>
        </w:tc>
      </w:tr>
    </w:tbl>
    <w:p w14:paraId="4A745EB0" w14:textId="53C41B24" w:rsidR="009E2A6F" w:rsidRPr="0076449C" w:rsidRDefault="009E2A6F" w:rsidP="009E2A6F">
      <w:pPr>
        <w:jc w:val="both"/>
        <w:rPr>
          <w:rFonts w:ascii="Calibri" w:hAnsi="Calibri" w:cs="Calibri"/>
          <w:sz w:val="28"/>
          <w:szCs w:val="28"/>
        </w:rPr>
      </w:pPr>
    </w:p>
    <w:p w14:paraId="496B0092" w14:textId="3C202759" w:rsidR="009E2A6F" w:rsidRPr="000270FE" w:rsidRDefault="00FF507B" w:rsidP="00FF507B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color w:val="712540"/>
        </w:rPr>
        <w:t xml:space="preserve">Contexte </w:t>
      </w:r>
    </w:p>
    <w:p w14:paraId="14A79BD6" w14:textId="4787BF29" w:rsidR="004532F4" w:rsidRPr="0003190F" w:rsidRDefault="0003190F" w:rsidP="009E2A6F">
      <w:pPr>
        <w:jc w:val="both"/>
        <w:rPr>
          <w:rFonts w:asciiTheme="minorHAnsi" w:hAnsiTheme="minorHAnsi" w:cstheme="minorHAnsi"/>
          <w:sz w:val="16"/>
          <w:szCs w:val="16"/>
        </w:rPr>
      </w:pPr>
      <w:r w:rsidRPr="0003190F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27F0A2E2" wp14:editId="6AA6CE7A">
            <wp:simplePos x="0" y="0"/>
            <wp:positionH relativeFrom="column">
              <wp:posOffset>3782695</wp:posOffset>
            </wp:positionH>
            <wp:positionV relativeFrom="paragraph">
              <wp:posOffset>98976</wp:posOffset>
            </wp:positionV>
            <wp:extent cx="1185755" cy="1944000"/>
            <wp:effectExtent l="0" t="0" r="0" b="0"/>
            <wp:wrapSquare wrapText="bothSides"/>
            <wp:docPr id="1812745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54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755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4C8" w:rsidRPr="0003190F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102A0197" wp14:editId="729C20E4">
            <wp:simplePos x="0" y="0"/>
            <wp:positionH relativeFrom="margin">
              <wp:align>right</wp:align>
            </wp:positionH>
            <wp:positionV relativeFrom="paragraph">
              <wp:posOffset>98425</wp:posOffset>
            </wp:positionV>
            <wp:extent cx="1226178" cy="1944000"/>
            <wp:effectExtent l="0" t="0" r="0" b="0"/>
            <wp:wrapSquare wrapText="bothSides"/>
            <wp:docPr id="460949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97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26178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87AEC" w14:textId="1B43D8AB" w:rsidR="006F6CB4" w:rsidRDefault="00E91571" w:rsidP="009E2A6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Nous avons vu la semaine passée que, p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our fonctionner, </w:t>
      </w:r>
      <w:r w:rsidR="006F6CB4">
        <w:rPr>
          <w:rFonts w:asciiTheme="minorHAnsi" w:hAnsiTheme="minorHAnsi" w:cstheme="minorHAnsi"/>
          <w:sz w:val="22"/>
          <w:szCs w:val="22"/>
        </w:rPr>
        <w:t>notre corps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 a besoin d’énergie</w:t>
      </w:r>
      <w:r>
        <w:rPr>
          <w:rFonts w:asciiTheme="minorHAnsi" w:hAnsiTheme="minorHAnsi" w:cstheme="minorHAnsi"/>
          <w:sz w:val="22"/>
          <w:szCs w:val="22"/>
        </w:rPr>
        <w:t> ; p</w:t>
      </w:r>
      <w:r w:rsidR="006F6CB4" w:rsidRPr="006F6CB4">
        <w:rPr>
          <w:rFonts w:asciiTheme="minorHAnsi" w:hAnsiTheme="minorHAnsi" w:cstheme="minorHAnsi"/>
          <w:sz w:val="22"/>
          <w:szCs w:val="22"/>
        </w:rPr>
        <w:t>our pousser, une plante a besoin d’énergie</w:t>
      </w:r>
      <w:r>
        <w:rPr>
          <w:rFonts w:asciiTheme="minorHAnsi" w:hAnsiTheme="minorHAnsi" w:cstheme="minorHAnsi"/>
          <w:sz w:val="22"/>
          <w:szCs w:val="22"/>
        </w:rPr>
        <w:t> ;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p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our nous chauffer, pour nous éclairer, </w:t>
      </w:r>
      <w:r w:rsidR="006F6CB4">
        <w:rPr>
          <w:rFonts w:asciiTheme="minorHAnsi" w:hAnsiTheme="minorHAnsi" w:cstheme="minorHAnsi"/>
          <w:sz w:val="22"/>
          <w:szCs w:val="22"/>
        </w:rPr>
        <w:t>pour nous transporter</w:t>
      </w:r>
      <w:r w:rsidR="004E0EEE">
        <w:rPr>
          <w:rFonts w:asciiTheme="minorHAnsi" w:hAnsiTheme="minorHAnsi" w:cstheme="minorHAnsi"/>
          <w:sz w:val="22"/>
          <w:szCs w:val="22"/>
        </w:rPr>
        <w:t>,</w:t>
      </w:r>
      <w:r w:rsidR="006F6CB4">
        <w:rPr>
          <w:rFonts w:asciiTheme="minorHAnsi" w:hAnsiTheme="minorHAnsi" w:cstheme="minorHAnsi"/>
          <w:sz w:val="22"/>
          <w:szCs w:val="22"/>
        </w:rPr>
        <w:t xml:space="preserve"> 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les objets de notre quotidien utilisent de l’énergie. </w:t>
      </w:r>
      <w:r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Même s’il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est difficile de définir précisément l’énergie</w:t>
      </w:r>
      <w:r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on p</w:t>
      </w:r>
      <w:r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eut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dire que c’est ce qui nous permet d</w:t>
      </w:r>
      <w:r w:rsidR="0076285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’agir 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ou de modifier un état</w:t>
      </w:r>
      <w:r w:rsidR="006F6CB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95BF841" w14:textId="77777777" w:rsidR="006F6CB4" w:rsidRPr="00E91571" w:rsidRDefault="006F6CB4" w:rsidP="009E2A6F">
      <w:pPr>
        <w:jc w:val="both"/>
        <w:rPr>
          <w:rFonts w:asciiTheme="minorHAnsi" w:hAnsiTheme="minorHAnsi" w:cstheme="minorHAnsi"/>
          <w:sz w:val="12"/>
          <w:szCs w:val="12"/>
        </w:rPr>
      </w:pPr>
    </w:p>
    <w:p w14:paraId="43E68A57" w14:textId="63E1B85D" w:rsidR="009E2A6F" w:rsidRDefault="004532F4" w:rsidP="009E2A6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Alejandro et Carla sont en voyage à Lisbonne. Pour se déplacer dans la ville, ils ont pris le tramway jaune puis le bus touristique rouge. </w:t>
      </w:r>
      <w:r w:rsidR="003D7726">
        <w:rPr>
          <w:rFonts w:asciiTheme="minorHAnsi" w:hAnsiTheme="minorHAnsi" w:cstheme="minorHAnsi"/>
          <w:sz w:val="22"/>
          <w:szCs w:val="22"/>
        </w:rPr>
        <w:t>Ils se posent alors la question suivante : « e</w:t>
      </w:r>
      <w:r>
        <w:rPr>
          <w:rFonts w:asciiTheme="minorHAnsi" w:hAnsiTheme="minorHAnsi" w:cstheme="minorHAnsi"/>
          <w:sz w:val="22"/>
          <w:szCs w:val="22"/>
        </w:rPr>
        <w:t xml:space="preserve">st-ce que </w:t>
      </w:r>
      <w:r w:rsidR="002C32CF">
        <w:rPr>
          <w:rFonts w:asciiTheme="minorHAnsi" w:hAnsiTheme="minorHAnsi" w:cstheme="minorHAnsi"/>
          <w:sz w:val="22"/>
          <w:szCs w:val="22"/>
        </w:rPr>
        <w:t xml:space="preserve">le </w:t>
      </w:r>
      <w:r w:rsidR="0076285D">
        <w:rPr>
          <w:rFonts w:asciiTheme="minorHAnsi" w:hAnsiTheme="minorHAnsi" w:cstheme="minorHAnsi"/>
          <w:sz w:val="22"/>
          <w:szCs w:val="22"/>
        </w:rPr>
        <w:t xml:space="preserve">fonctionnement du </w:t>
      </w:r>
      <w:r w:rsidR="002C32CF">
        <w:rPr>
          <w:rFonts w:asciiTheme="minorHAnsi" w:hAnsiTheme="minorHAnsi" w:cstheme="minorHAnsi"/>
          <w:sz w:val="22"/>
          <w:szCs w:val="22"/>
        </w:rPr>
        <w:t xml:space="preserve">tramway et </w:t>
      </w:r>
      <w:r w:rsidR="0076285D">
        <w:rPr>
          <w:rFonts w:asciiTheme="minorHAnsi" w:hAnsiTheme="minorHAnsi" w:cstheme="minorHAnsi"/>
          <w:sz w:val="22"/>
          <w:szCs w:val="22"/>
        </w:rPr>
        <w:t>du</w:t>
      </w:r>
      <w:r w:rsidR="002C32CF">
        <w:rPr>
          <w:rFonts w:asciiTheme="minorHAnsi" w:hAnsiTheme="minorHAnsi" w:cstheme="minorHAnsi"/>
          <w:sz w:val="22"/>
          <w:szCs w:val="22"/>
        </w:rPr>
        <w:t xml:space="preserve"> bus de tourisme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6285D">
        <w:rPr>
          <w:rFonts w:asciiTheme="minorHAnsi" w:hAnsiTheme="minorHAnsi" w:cstheme="minorHAnsi"/>
          <w:sz w:val="22"/>
          <w:szCs w:val="22"/>
        </w:rPr>
        <w:t>nécessite</w:t>
      </w:r>
      <w:r w:rsidR="006F6CB4">
        <w:rPr>
          <w:rFonts w:asciiTheme="minorHAnsi" w:hAnsiTheme="minorHAnsi" w:cstheme="minorHAnsi"/>
          <w:sz w:val="22"/>
          <w:szCs w:val="22"/>
        </w:rPr>
        <w:t xml:space="preserve"> la même énergie ?</w:t>
      </w:r>
      <w:r w:rsidR="003D7726">
        <w:rPr>
          <w:rFonts w:asciiTheme="minorHAnsi" w:hAnsiTheme="minorHAnsi" w:cstheme="minorHAnsi"/>
          <w:sz w:val="22"/>
          <w:szCs w:val="22"/>
        </w:rPr>
        <w:t> »</w:t>
      </w:r>
    </w:p>
    <w:p w14:paraId="767CB697" w14:textId="73109435" w:rsidR="00FF507B" w:rsidRPr="004C1BFE" w:rsidRDefault="00FF507B" w:rsidP="009E2A6F">
      <w:pPr>
        <w:jc w:val="both"/>
        <w:rPr>
          <w:rFonts w:asciiTheme="minorHAnsi" w:hAnsiTheme="minorHAnsi" w:cstheme="minorHAnsi"/>
          <w:sz w:val="32"/>
          <w:szCs w:val="32"/>
        </w:rPr>
      </w:pPr>
    </w:p>
    <w:p w14:paraId="7E55FE19" w14:textId="77777777" w:rsidR="009E2A6F" w:rsidRPr="009E2A6F" w:rsidRDefault="009E2A6F" w:rsidP="00E57A48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b/>
          <w:color w:val="712540"/>
        </w:rPr>
      </w:pPr>
      <w:r w:rsidRPr="009E2A6F">
        <w:rPr>
          <w:rFonts w:ascii="Calibri" w:hAnsi="Calibri" w:cs="Calibri"/>
          <w:b/>
          <w:color w:val="712540"/>
        </w:rPr>
        <w:t>Documents à disposition</w:t>
      </w:r>
    </w:p>
    <w:p w14:paraId="440204C3" w14:textId="773FF6C6" w:rsidR="009E2A6F" w:rsidRDefault="009E2A6F" w:rsidP="009E2A6F">
      <w:pPr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12"/>
      </w:tblGrid>
      <w:tr w:rsidR="00EF347C" w14:paraId="0C0A01F6" w14:textId="77777777" w:rsidTr="004532F4">
        <w:tc>
          <w:tcPr>
            <w:tcW w:w="9912" w:type="dxa"/>
          </w:tcPr>
          <w:p w14:paraId="508C9F12" w14:textId="5088CC24" w:rsidR="00EF347C" w:rsidRPr="00EF347C" w:rsidRDefault="00F91819" w:rsidP="00EF347C">
            <w:pPr>
              <w:spacing w:after="120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color w:val="0070C0"/>
                <w:sz w:val="22"/>
                <w:szCs w:val="22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1EE79ABE" wp14:editId="014E9B42">
                      <wp:simplePos x="0" y="0"/>
                      <wp:positionH relativeFrom="column">
                        <wp:posOffset>3799073</wp:posOffset>
                      </wp:positionH>
                      <wp:positionV relativeFrom="paragraph">
                        <wp:posOffset>37902</wp:posOffset>
                      </wp:positionV>
                      <wp:extent cx="2368253" cy="2635892"/>
                      <wp:effectExtent l="0" t="0" r="0" b="0"/>
                      <wp:wrapNone/>
                      <wp:docPr id="1641310522" name="Groupe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68253" cy="2635892"/>
                                <a:chOff x="-340714" y="9132"/>
                                <a:chExt cx="2970999" cy="33003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6543712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29" r="929"/>
                                <a:stretch/>
                              </pic:blipFill>
                              <pic:spPr>
                                <a:xfrm>
                                  <a:off x="-340714" y="9132"/>
                                  <a:ext cx="2970999" cy="2869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75332235" name="Zone de texte 2"/>
                              <wps:cNvSpPr txBox="1"/>
                              <wps:spPr>
                                <a:xfrm>
                                  <a:off x="-228997" y="2895453"/>
                                  <a:ext cx="2830584" cy="4140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45F9850" w14:textId="4BD4F7EA" w:rsidR="000714C8" w:rsidRPr="00F91819" w:rsidRDefault="000714C8" w:rsidP="000714C8">
                                    <w:pPr>
                                      <w:jc w:val="center"/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22"/>
                                        <w:szCs w:val="22"/>
                                      </w:rPr>
                                    </w:pPr>
                                    <w:r w:rsidRPr="00F91819"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Illustration extraite du manuel « Chercheurs en herbe » </w:t>
                                    </w:r>
                                    <w:proofErr w:type="spellStart"/>
                                    <w:r w:rsidRPr="00F91819"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>Editions</w:t>
                                    </w:r>
                                    <w:proofErr w:type="spellEnd"/>
                                    <w:r w:rsidRPr="00F91819">
                                      <w:rPr>
                                        <w:rFonts w:asciiTheme="minorHAnsi" w:hAnsiTheme="minorHAnsi" w:cstheme="minorHAnsi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  <w:t xml:space="preserve"> BORDAS 2018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E79ABE" id="Groupe 3" o:spid="_x0000_s1026" style="position:absolute;left:0;text-align:left;margin-left:299.15pt;margin-top:3pt;width:186.5pt;height:207.55pt;z-index:251666432;mso-width-relative:margin;mso-height-relative:margin" coordorigin="-3407,91" coordsize="29709,33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">
                      <v:shape id="Image 1" o:spid="_x0000_s1027" type="#_x0000_t75" style="position:absolute;left:-3407;top:91;width:29709;height:28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">
                        <v:imagedata r:id="rId12" o:title="" cropleft="609f" cropright="609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2" o:spid="_x0000_s1028" type="#_x0000_t202" style="position:absolute;left:-2289;top:28954;width:28304;height:4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" filled="f" stroked="f" strokeweight=".5pt">
                        <v:textbox>
                          <w:txbxContent>
                            <w:p w14:paraId="245F9850" w14:textId="4BD4F7EA" w:rsidR="000714C8" w:rsidRPr="00F91819" w:rsidRDefault="000714C8" w:rsidP="000714C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F91819">
                                <w:rPr>
                                  <w:rFonts w:asciiTheme="minorHAnsi" w:hAnsiTheme="minorHAnsi" w:cstheme="minorHAnsi"/>
                                  <w:i/>
                                  <w:iCs/>
                                  <w:sz w:val="16"/>
                                  <w:szCs w:val="16"/>
                                </w:rPr>
                                <w:t>Illustration extraite du manuel « Chercheurs en herbe » Editions BORDAS 2018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Doc</w:t>
            </w:r>
            <w:r w:rsidR="00180CBB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 xml:space="preserve">ument </w:t>
            </w:r>
            <w:r w:rsidR="004532F4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1</w: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 :</w:t>
            </w:r>
            <w:r w:rsidR="00EF347C" w:rsidRPr="00EF347C">
              <w:rPr>
                <w:rFonts w:ascii="Calibri" w:hAnsi="Calibri" w:cs="Calibri"/>
                <w:b/>
                <w:color w:val="0070C0"/>
                <w:sz w:val="22"/>
                <w:szCs w:val="22"/>
              </w:rPr>
              <w:t xml:space="preserve"> </w:t>
            </w:r>
            <w:r w:rsidR="000714C8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D</w:t>
            </w:r>
            <w:r w:rsidR="001F44BE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ifférents</w:t>
            </w:r>
            <w:r w:rsidR="000714C8"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 xml:space="preserve"> réservoirs d’énergie</w:t>
            </w:r>
          </w:p>
          <w:p w14:paraId="0330E9DC" w14:textId="4C46BD4C" w:rsidR="006F6CB4" w:rsidRDefault="000714C8" w:rsidP="00D710FC">
            <w:pPr>
              <w:pStyle w:val="Sansinterligne"/>
              <w:ind w:left="28" w:right="4139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Dans la nature, </w:t>
            </w:r>
            <w:r w:rsidR="00F91819">
              <w:rPr>
                <w:rFonts w:cs="Calibri"/>
              </w:rPr>
              <w:t xml:space="preserve">on retrouve de </w:t>
            </w:r>
            <w:r>
              <w:rPr>
                <w:rFonts w:cs="Calibri"/>
              </w:rPr>
              <w:t xml:space="preserve">l’énergie stockée dans différents 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réservoirs</w:t>
            </w:r>
            <w:r>
              <w:rPr>
                <w:rFonts w:cs="Calibri"/>
              </w:rPr>
              <w:t xml:space="preserve"> comme le soleil, </w:t>
            </w:r>
            <w:r w:rsidR="00F91819">
              <w:rPr>
                <w:rFonts w:cs="Calibri"/>
              </w:rPr>
              <w:t>les</w:t>
            </w:r>
            <w:r>
              <w:rPr>
                <w:rFonts w:cs="Calibri"/>
              </w:rPr>
              <w:t xml:space="preserve"> </w:t>
            </w:r>
            <w:r w:rsidR="00F91819">
              <w:rPr>
                <w:rFonts w:cs="Calibri"/>
              </w:rPr>
              <w:t>gisements</w:t>
            </w:r>
            <w:r>
              <w:rPr>
                <w:rFonts w:cs="Calibri"/>
              </w:rPr>
              <w:t xml:space="preserve"> de pétrole</w:t>
            </w:r>
            <w:r w:rsidR="00C44A5E">
              <w:rPr>
                <w:rFonts w:cs="Calibri"/>
              </w:rPr>
              <w:t xml:space="preserve"> ou d’uranium, </w:t>
            </w:r>
            <w:r>
              <w:rPr>
                <w:rFonts w:cs="Calibri"/>
              </w:rPr>
              <w:t xml:space="preserve">les forêts ou les plantes… On peut utiliser ces 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ressources naturelles d’énergie</w:t>
            </w:r>
            <w:r>
              <w:rPr>
                <w:rFonts w:cs="Calibri"/>
              </w:rPr>
              <w:t xml:space="preserve"> pour faire fonctionner des objets du quotidien ou pour s’alimenter.</w:t>
            </w:r>
          </w:p>
          <w:p w14:paraId="5AFF8E52" w14:textId="2C32F9C5" w:rsidR="00F91819" w:rsidRDefault="00F91819" w:rsidP="00D710FC">
            <w:pPr>
              <w:pStyle w:val="Sansinterligne"/>
              <w:ind w:left="28" w:right="4139"/>
              <w:jc w:val="both"/>
              <w:rPr>
                <w:rFonts w:asciiTheme="minorHAnsi" w:hAnsiTheme="minorHAnsi" w:cstheme="minorHAnsi"/>
              </w:rPr>
            </w:pPr>
            <w:r>
              <w:rPr>
                <w:rFonts w:cs="Calibri"/>
              </w:rPr>
              <w:t>Parmi ces ressources, certaines sont dites « </w:t>
            </w:r>
            <w:r w:rsidRPr="00F91819">
              <w:rPr>
                <w:rFonts w:cs="Calibri"/>
                <w:b/>
                <w:bCs/>
                <w:i/>
                <w:iCs/>
                <w:color w:val="0070C0"/>
              </w:rPr>
              <w:t>renouvelables</w:t>
            </w:r>
            <w:r>
              <w:rPr>
                <w:rFonts w:cs="Calibri"/>
              </w:rPr>
              <w:t> » car</w:t>
            </w:r>
            <w:r>
              <w:rPr>
                <w:rFonts w:asciiTheme="minorHAnsi" w:hAnsiTheme="minorHAnsi" w:cstheme="minorHAnsi"/>
              </w:rPr>
              <w:t xml:space="preserve"> elles peuvent être exploitées de façon illimité</w:t>
            </w:r>
            <w:r w:rsidR="00236861">
              <w:rPr>
                <w:rFonts w:asciiTheme="minorHAnsi" w:hAnsiTheme="minorHAnsi" w:cstheme="minorHAnsi"/>
              </w:rPr>
              <w:t>e</w:t>
            </w:r>
            <w:r>
              <w:rPr>
                <w:rFonts w:asciiTheme="minorHAnsi" w:hAnsiTheme="minorHAnsi" w:cstheme="minorHAnsi"/>
              </w:rPr>
              <w:t xml:space="preserve"> à l’échelle d’une vie humaine ; d’autres sont dites « </w:t>
            </w:r>
            <w:r w:rsidRPr="00F91819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</w:rPr>
              <w:t>non renouvelables</w:t>
            </w:r>
            <w:r>
              <w:rPr>
                <w:rFonts w:asciiTheme="minorHAnsi" w:hAnsiTheme="minorHAnsi" w:cstheme="minorHAnsi"/>
                <w:b/>
                <w:bCs/>
                <w:color w:val="0070C0"/>
              </w:rPr>
              <w:t> </w:t>
            </w:r>
            <w:r w:rsidRPr="00F91819">
              <w:rPr>
                <w:rFonts w:asciiTheme="minorHAnsi" w:hAnsiTheme="minorHAnsi" w:cstheme="minorHAnsi"/>
              </w:rPr>
              <w:t>» (leurs stocks sont limités et ne peuvent pas se renouveler à l’échelle d’une vie humaine</w:t>
            </w:r>
            <w:r>
              <w:rPr>
                <w:rFonts w:asciiTheme="minorHAnsi" w:hAnsiTheme="minorHAnsi" w:cstheme="minorHAnsi"/>
              </w:rPr>
              <w:t>)</w:t>
            </w:r>
            <w:r w:rsidRPr="00F91819">
              <w:rPr>
                <w:rFonts w:asciiTheme="minorHAnsi" w:hAnsiTheme="minorHAnsi" w:cstheme="minorHAnsi"/>
              </w:rPr>
              <w:t>.</w:t>
            </w:r>
          </w:p>
          <w:p w14:paraId="1D5975D4" w14:textId="1E2BD631" w:rsidR="00B46E3F" w:rsidRPr="00D93A55" w:rsidRDefault="000714C8" w:rsidP="0003190F">
            <w:pPr>
              <w:tabs>
                <w:tab w:val="left" w:pos="1134"/>
              </w:tabs>
              <w:spacing w:after="120"/>
              <w:ind w:left="28" w:right="414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Il existe 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aussi 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des </w:t>
            </w:r>
            <w:r w:rsidR="00236861" w:rsidRPr="00236861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</w:rPr>
              <w:t>ressources artificielles d’énergie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 xml:space="preserve">, des 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objets 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>pouvant</w:t>
            </w:r>
            <w:r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stocker de l’énergie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 w:rsidR="00236861">
              <w:rPr>
                <w:rFonts w:asciiTheme="minorHAnsi" w:hAnsiTheme="minorHAnsi" w:cstheme="minorHAnsi"/>
                <w:sz w:val="22"/>
                <w:szCs w:val="22"/>
              </w:rPr>
              <w:t>comme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les piles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 xml:space="preserve"> ou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les batteries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 xml:space="preserve"> par exemple qui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peuvent alimenter en énergie </w:t>
            </w:r>
            <w:r w:rsidR="00F91819">
              <w:rPr>
                <w:rFonts w:asciiTheme="minorHAnsi" w:hAnsiTheme="minorHAnsi" w:cstheme="minorHAnsi"/>
                <w:sz w:val="22"/>
                <w:szCs w:val="22"/>
              </w:rPr>
              <w:t>nos jouets, nos tablettes, nos téléphones …</w:t>
            </w:r>
            <w:r w:rsidR="00F91819" w:rsidRPr="00F918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76F9F9D4" w14:textId="6880AA36" w:rsidR="00E57A48" w:rsidRPr="00D93A55" w:rsidRDefault="00E57A48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639AB1D8" w14:textId="77777777" w:rsidR="003A3A77" w:rsidRDefault="003A3A77" w:rsidP="0003190F">
      <w:pPr>
        <w:spacing w:after="120"/>
        <w:jc w:val="both"/>
        <w:rPr>
          <w:rFonts w:ascii="Calibri" w:hAnsi="Calibri" w:cs="Calibri"/>
          <w:b/>
          <w:color w:val="712540"/>
        </w:rPr>
      </w:pPr>
    </w:p>
    <w:p w14:paraId="2B733CCB" w14:textId="77777777" w:rsidR="003A3A77" w:rsidRDefault="003A3A77" w:rsidP="0003190F">
      <w:pPr>
        <w:spacing w:after="120"/>
        <w:jc w:val="both"/>
        <w:rPr>
          <w:rFonts w:ascii="Calibri" w:hAnsi="Calibri" w:cs="Calibri"/>
          <w:b/>
          <w:color w:val="712540"/>
        </w:rPr>
      </w:pPr>
    </w:p>
    <w:p w14:paraId="568CCAF4" w14:textId="77777777" w:rsidR="003A3A77" w:rsidRDefault="003A3A77" w:rsidP="0003190F">
      <w:pPr>
        <w:spacing w:after="120"/>
        <w:jc w:val="both"/>
        <w:rPr>
          <w:rFonts w:ascii="Calibri" w:hAnsi="Calibri" w:cs="Calibri"/>
          <w:b/>
          <w:color w:val="712540"/>
        </w:rPr>
      </w:pPr>
    </w:p>
    <w:p w14:paraId="64BAF121" w14:textId="77777777" w:rsidR="003A3A77" w:rsidRDefault="003A3A77" w:rsidP="0003190F">
      <w:pPr>
        <w:spacing w:after="120"/>
        <w:jc w:val="both"/>
        <w:rPr>
          <w:rFonts w:ascii="Calibri" w:hAnsi="Calibri" w:cs="Calibri"/>
          <w:b/>
          <w:color w:val="712540"/>
        </w:rPr>
      </w:pPr>
    </w:p>
    <w:p w14:paraId="7E684F76" w14:textId="77777777" w:rsidR="003A3A77" w:rsidRDefault="003A3A77" w:rsidP="0003190F">
      <w:pPr>
        <w:spacing w:after="120"/>
        <w:jc w:val="both"/>
        <w:rPr>
          <w:rFonts w:ascii="Calibri" w:hAnsi="Calibri" w:cs="Calibri"/>
          <w:b/>
          <w:color w:val="712540"/>
        </w:rPr>
      </w:pPr>
    </w:p>
    <w:p w14:paraId="344BB69A" w14:textId="77777777" w:rsidR="003A3A77" w:rsidRDefault="003A3A77" w:rsidP="0003190F">
      <w:pPr>
        <w:spacing w:after="120"/>
        <w:jc w:val="both"/>
        <w:rPr>
          <w:rFonts w:ascii="Calibri" w:hAnsi="Calibri" w:cs="Calibri"/>
          <w:b/>
          <w:color w:val="712540"/>
        </w:rPr>
      </w:pPr>
    </w:p>
    <w:p w14:paraId="078FD0BB" w14:textId="77777777" w:rsidR="003A3A77" w:rsidRDefault="003A3A77" w:rsidP="0003190F">
      <w:pPr>
        <w:spacing w:after="120"/>
        <w:jc w:val="both"/>
        <w:rPr>
          <w:rFonts w:ascii="Calibri" w:hAnsi="Calibri" w:cs="Calibri"/>
          <w:b/>
          <w:color w:val="712540"/>
        </w:rPr>
      </w:pPr>
    </w:p>
    <w:p w14:paraId="4EE9A90F" w14:textId="77777777" w:rsidR="003A3A77" w:rsidRDefault="003A3A77" w:rsidP="0003190F">
      <w:pPr>
        <w:spacing w:after="120"/>
        <w:jc w:val="both"/>
        <w:rPr>
          <w:rFonts w:ascii="Calibri" w:hAnsi="Calibri" w:cs="Calibri"/>
          <w:b/>
          <w:color w:val="712540"/>
        </w:rPr>
      </w:pPr>
    </w:p>
    <w:p w14:paraId="3E30CFC7" w14:textId="77777777" w:rsidR="003A3A77" w:rsidRDefault="003A3A77" w:rsidP="0003190F">
      <w:pPr>
        <w:spacing w:after="120"/>
        <w:jc w:val="both"/>
        <w:rPr>
          <w:rFonts w:ascii="Calibri" w:hAnsi="Calibri" w:cs="Calibri"/>
          <w:b/>
          <w:color w:val="712540"/>
        </w:rPr>
      </w:pPr>
    </w:p>
    <w:p w14:paraId="4B598F88" w14:textId="5CC861E0" w:rsidR="008305FF" w:rsidRDefault="00CD0C79" w:rsidP="00CD0C79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2F9CDD1" wp14:editId="16B6F3FE">
            <wp:simplePos x="0" y="0"/>
            <wp:positionH relativeFrom="margin">
              <wp:posOffset>2959408</wp:posOffset>
            </wp:positionH>
            <wp:positionV relativeFrom="paragraph">
              <wp:posOffset>3300978</wp:posOffset>
            </wp:positionV>
            <wp:extent cx="1524513" cy="1096640"/>
            <wp:effectExtent l="38100" t="57150" r="38100" b="66040"/>
            <wp:wrapNone/>
            <wp:docPr id="1497141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416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74678">
                      <a:off x="0" y="0"/>
                      <a:ext cx="1524513" cy="10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BC63C" w14:textId="5F8090B9" w:rsidR="00511B67" w:rsidRPr="00327B0F" w:rsidRDefault="00511B67" w:rsidP="00511B67">
      <w:pPr>
        <w:pStyle w:val="2-SN-reteni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BE5F1" w:themeFill="accent1" w:themeFillTint="33"/>
        <w:spacing w:after="0" w:line="240" w:lineRule="auto"/>
        <w:ind w:left="0" w:firstLine="0"/>
        <w:rPr>
          <w:rFonts w:cstheme="minorHAnsi"/>
          <w:color w:val="0070C0"/>
          <w:sz w:val="28"/>
          <w:szCs w:val="28"/>
        </w:rPr>
      </w:pPr>
      <w:r w:rsidRPr="00511B67">
        <w:rPr>
          <w:rFonts w:cstheme="minorHAnsi"/>
        </w:rPr>
        <w:lastRenderedPageBreak/>
        <w:t xml:space="preserve"> </w:t>
      </w:r>
      <w:r>
        <w:rPr>
          <w:rFonts w:cstheme="minorHAnsi"/>
          <w:color w:val="0070C0"/>
          <w:sz w:val="28"/>
          <w:szCs w:val="28"/>
        </w:rPr>
        <w:t>IMAGES A DECOUPER (sans les titres)</w:t>
      </w:r>
    </w:p>
    <w:p w14:paraId="754E20C3" w14:textId="6300CD20" w:rsidR="00511B67" w:rsidRDefault="00511B67">
      <w:pPr>
        <w:rPr>
          <w:rFonts w:asciiTheme="minorHAnsi" w:hAnsiTheme="minorHAnsi" w:cstheme="minorHAnsi"/>
        </w:rPr>
      </w:pPr>
    </w:p>
    <w:p w14:paraId="647210A3" w14:textId="77777777" w:rsidR="009543C0" w:rsidRDefault="009543C0">
      <w:pPr>
        <w:rPr>
          <w:rFonts w:asciiTheme="minorHAnsi" w:hAnsiTheme="minorHAnsi" w:cstheme="minorHAnsi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9543C0" w:rsidRPr="004A6DA0" w14:paraId="0DF9E429" w14:textId="77777777" w:rsidTr="006E7888">
        <w:tc>
          <w:tcPr>
            <w:tcW w:w="3304" w:type="dxa"/>
          </w:tcPr>
          <w:p w14:paraId="24847C66" w14:textId="3BC528E3" w:rsidR="00C44A5E" w:rsidRPr="004A6DA0" w:rsidRDefault="00C44A5E" w:rsidP="00551B6A">
            <w:pPr>
              <w:spacing w:before="60" w:after="60"/>
              <w:jc w:val="center"/>
              <w:rPr>
                <w:noProof/>
              </w:rPr>
            </w:pPr>
            <w:r w:rsidRPr="004A6DA0">
              <w:rPr>
                <w:rFonts w:asciiTheme="minorHAnsi" w:hAnsiTheme="minorHAnsi" w:cstheme="minorHAnsi"/>
              </w:rPr>
              <w:t>Un champ d’éoliennes</w:t>
            </w:r>
          </w:p>
        </w:tc>
        <w:tc>
          <w:tcPr>
            <w:tcW w:w="3304" w:type="dxa"/>
          </w:tcPr>
          <w:p w14:paraId="09A50AEF" w14:textId="5481F2AD" w:rsidR="00C44A5E" w:rsidRPr="004A6DA0" w:rsidRDefault="00C44A5E" w:rsidP="00551B6A">
            <w:pPr>
              <w:spacing w:before="60" w:after="60"/>
              <w:jc w:val="center"/>
              <w:rPr>
                <w:noProof/>
              </w:rPr>
            </w:pPr>
            <w:r w:rsidRPr="004A6DA0">
              <w:rPr>
                <w:rFonts w:asciiTheme="minorHAnsi" w:hAnsiTheme="minorHAnsi" w:cstheme="minorHAnsi"/>
              </w:rPr>
              <w:t>Le Soleil</w:t>
            </w:r>
          </w:p>
        </w:tc>
        <w:tc>
          <w:tcPr>
            <w:tcW w:w="3304" w:type="dxa"/>
          </w:tcPr>
          <w:p w14:paraId="1BA116F1" w14:textId="3D5E6961" w:rsidR="00C44A5E" w:rsidRPr="004A6DA0" w:rsidRDefault="00C44A5E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 w:rsidRPr="004A6DA0">
              <w:rPr>
                <w:rFonts w:asciiTheme="minorHAnsi" w:hAnsiTheme="minorHAnsi" w:cstheme="minorHAnsi"/>
              </w:rPr>
              <w:t>Un barrage hydroélectrique</w:t>
            </w:r>
          </w:p>
        </w:tc>
      </w:tr>
      <w:tr w:rsidR="000A61C5" w14:paraId="0122766A" w14:textId="77777777" w:rsidTr="006E7888">
        <w:tc>
          <w:tcPr>
            <w:tcW w:w="3304" w:type="dxa"/>
          </w:tcPr>
          <w:p w14:paraId="18AD9D54" w14:textId="40E206D8" w:rsidR="00511B67" w:rsidRDefault="004F4F6E" w:rsidP="000A61C5">
            <w:pPr>
              <w:spacing w:before="120" w:after="1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3A2D6316" wp14:editId="110275C6">
                  <wp:extent cx="1980000" cy="1296000"/>
                  <wp:effectExtent l="0" t="0" r="1270" b="0"/>
                  <wp:docPr id="170493091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309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57796A38" w14:textId="46B7045D" w:rsidR="00C44A5E" w:rsidRDefault="00C44A5E" w:rsidP="000A61C5">
            <w:pPr>
              <w:spacing w:before="120" w:after="1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15842340" wp14:editId="60A2E5A6">
                  <wp:extent cx="1980000" cy="1296000"/>
                  <wp:effectExtent l="0" t="0" r="1270" b="0"/>
                  <wp:docPr id="482581838" name="Image 6" descr="Éruptions à la surface du soleil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" descr="Éruptions à la surface du soleil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67ECC3DA" w14:textId="35993870" w:rsidR="00511B67" w:rsidRDefault="00C44A5E" w:rsidP="000A61C5">
            <w:pPr>
              <w:spacing w:before="120" w:after="120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5216F32F" wp14:editId="38267BC2">
                  <wp:extent cx="1980000" cy="1296000"/>
                  <wp:effectExtent l="0" t="0" r="1270" b="0"/>
                  <wp:docPr id="1264369802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69802" name="Image 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67" r="4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888" w14:paraId="5CEA6F14" w14:textId="77777777" w:rsidTr="006E7888">
        <w:tc>
          <w:tcPr>
            <w:tcW w:w="3304" w:type="dxa"/>
          </w:tcPr>
          <w:p w14:paraId="2225696C" w14:textId="6EAB207D" w:rsidR="00511B67" w:rsidRDefault="004A6DA0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Une forêt</w:t>
            </w:r>
          </w:p>
        </w:tc>
        <w:tc>
          <w:tcPr>
            <w:tcW w:w="3304" w:type="dxa"/>
          </w:tcPr>
          <w:p w14:paraId="104A0E75" w14:textId="3EB24EBE" w:rsidR="00511B67" w:rsidRDefault="004A6DA0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 puit de pétrole</w:t>
            </w:r>
          </w:p>
        </w:tc>
        <w:tc>
          <w:tcPr>
            <w:tcW w:w="3304" w:type="dxa"/>
          </w:tcPr>
          <w:p w14:paraId="041962A8" w14:textId="7C926E15" w:rsidR="00511B67" w:rsidRDefault="004A6DA0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Une source chaude</w:t>
            </w:r>
          </w:p>
        </w:tc>
      </w:tr>
      <w:tr w:rsidR="000A61C5" w14:paraId="6A59201C" w14:textId="77777777" w:rsidTr="006E7888">
        <w:tc>
          <w:tcPr>
            <w:tcW w:w="3304" w:type="dxa"/>
          </w:tcPr>
          <w:p w14:paraId="28B4429F" w14:textId="2B759124" w:rsidR="00511B67" w:rsidRDefault="004A6DA0" w:rsidP="000A61C5">
            <w:pPr>
              <w:spacing w:before="120" w:after="120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584DDB5B" wp14:editId="7589ADCB">
                  <wp:extent cx="1980000" cy="1296000"/>
                  <wp:effectExtent l="0" t="0" r="1270" b="0"/>
                  <wp:docPr id="212824782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247825" name="Image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2" b="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266CA295" w14:textId="3D7093E8" w:rsidR="00511B67" w:rsidRDefault="004A6DA0" w:rsidP="000A61C5">
            <w:pPr>
              <w:spacing w:before="120" w:after="120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22E71262" wp14:editId="3EA325B8">
                  <wp:extent cx="1980000" cy="1296000"/>
                  <wp:effectExtent l="0" t="0" r="1270" b="0"/>
                  <wp:docPr id="114402595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025951" name=""/>
                          <pic:cNvPicPr/>
                        </pic:nvPicPr>
                        <pic:blipFill rotWithShape="1">
                          <a:blip r:embed="rId18"/>
                          <a:srcRect r="4273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30A5F949" w14:textId="2592A3C4" w:rsidR="00511B67" w:rsidRDefault="004A6DA0" w:rsidP="000A61C5">
            <w:pPr>
              <w:spacing w:before="120" w:after="1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05A16748" wp14:editId="33EE3842">
                  <wp:extent cx="1980000" cy="1296000"/>
                  <wp:effectExtent l="0" t="0" r="1270" b="0"/>
                  <wp:docPr id="98796483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9648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888" w14:paraId="194AEB97" w14:textId="77777777" w:rsidTr="006E7888">
        <w:tc>
          <w:tcPr>
            <w:tcW w:w="3304" w:type="dxa"/>
          </w:tcPr>
          <w:p w14:paraId="5A783130" w14:textId="78D39CC6" w:rsidR="00511B67" w:rsidRDefault="004A6DA0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Une centrale nucléaire</w:t>
            </w:r>
          </w:p>
        </w:tc>
        <w:tc>
          <w:tcPr>
            <w:tcW w:w="3304" w:type="dxa"/>
          </w:tcPr>
          <w:p w14:paraId="5003F7D2" w14:textId="5C89277A" w:rsidR="00511B67" w:rsidRDefault="0065099F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 déchets</w:t>
            </w:r>
          </w:p>
        </w:tc>
        <w:tc>
          <w:tcPr>
            <w:tcW w:w="3304" w:type="dxa"/>
          </w:tcPr>
          <w:p w14:paraId="43471705" w14:textId="6ED76099" w:rsidR="00511B67" w:rsidRDefault="0065099F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 panneau photovoltaïque</w:t>
            </w:r>
          </w:p>
        </w:tc>
      </w:tr>
      <w:tr w:rsidR="0069535F" w14:paraId="6FCDADFC" w14:textId="77777777" w:rsidTr="006E7888">
        <w:tc>
          <w:tcPr>
            <w:tcW w:w="3304" w:type="dxa"/>
          </w:tcPr>
          <w:p w14:paraId="00214948" w14:textId="78A5B891" w:rsidR="004A6DA0" w:rsidRDefault="004A6DA0" w:rsidP="000A61C5">
            <w:pPr>
              <w:spacing w:before="120" w:after="120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08A698CD" wp14:editId="70C39D9A">
                  <wp:extent cx="1980000" cy="1296000"/>
                  <wp:effectExtent l="0" t="0" r="1270" b="0"/>
                  <wp:docPr id="1040368707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368707" name=""/>
                          <pic:cNvPicPr/>
                        </pic:nvPicPr>
                        <pic:blipFill rotWithShape="1">
                          <a:blip r:embed="rId20"/>
                          <a:srcRect l="581" r="14991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1805070E" w14:textId="3A308939" w:rsidR="004A6DA0" w:rsidRDefault="0065099F" w:rsidP="000A61C5">
            <w:pPr>
              <w:spacing w:before="120" w:after="120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730D1D68" wp14:editId="68CD762C">
                  <wp:extent cx="1980000" cy="1296000"/>
                  <wp:effectExtent l="0" t="0" r="1270" b="0"/>
                  <wp:docPr id="16453776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37761" name="Image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13EC6AE6" w14:textId="2FAEC0CE" w:rsidR="004A6DA0" w:rsidRDefault="0065099F" w:rsidP="000A61C5">
            <w:pPr>
              <w:spacing w:before="120" w:after="1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5E276B09" wp14:editId="5D73FE22">
                  <wp:extent cx="1980000" cy="1296000"/>
                  <wp:effectExtent l="0" t="0" r="1270" b="0"/>
                  <wp:docPr id="108277238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772381" name=""/>
                          <pic:cNvPicPr/>
                        </pic:nvPicPr>
                        <pic:blipFill rotWithShape="1">
                          <a:blip r:embed="rId22"/>
                          <a:srcRect r="12270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35F" w:rsidRPr="0065099F" w14:paraId="3A0C1D11" w14:textId="77777777" w:rsidTr="006E7888">
        <w:tc>
          <w:tcPr>
            <w:tcW w:w="3304" w:type="dxa"/>
          </w:tcPr>
          <w:p w14:paraId="66843AF5" w14:textId="61F8E127" w:rsidR="0065099F" w:rsidRPr="0065099F" w:rsidRDefault="00B22473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 b</w:t>
            </w:r>
            <w:r w:rsidR="0065099F" w:rsidRPr="0065099F">
              <w:rPr>
                <w:rFonts w:asciiTheme="minorHAnsi" w:hAnsiTheme="minorHAnsi" w:cstheme="minorHAnsi"/>
              </w:rPr>
              <w:t>outeilles de gaz</w:t>
            </w:r>
          </w:p>
        </w:tc>
        <w:tc>
          <w:tcPr>
            <w:tcW w:w="3304" w:type="dxa"/>
          </w:tcPr>
          <w:p w14:paraId="79D6B5B9" w14:textId="3504ADBA" w:rsidR="0065099F" w:rsidRPr="0065099F" w:rsidRDefault="00B22473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Une mine de charbon</w:t>
            </w:r>
          </w:p>
        </w:tc>
        <w:tc>
          <w:tcPr>
            <w:tcW w:w="3304" w:type="dxa"/>
          </w:tcPr>
          <w:p w14:paraId="3D06698D" w14:textId="1383CF55" w:rsidR="0065099F" w:rsidRPr="0065099F" w:rsidRDefault="00B22473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 moulin hydraulique</w:t>
            </w:r>
          </w:p>
        </w:tc>
      </w:tr>
      <w:tr w:rsidR="0069535F" w14:paraId="57106F6E" w14:textId="77777777" w:rsidTr="006E7888">
        <w:tc>
          <w:tcPr>
            <w:tcW w:w="3304" w:type="dxa"/>
          </w:tcPr>
          <w:p w14:paraId="0B7C07AC" w14:textId="3D8D3DDC" w:rsidR="0065099F" w:rsidRDefault="0065099F" w:rsidP="000A61C5">
            <w:pPr>
              <w:spacing w:before="120"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8AE64E" wp14:editId="12E8AA7F">
                  <wp:extent cx="1980000" cy="1296000"/>
                  <wp:effectExtent l="0" t="0" r="1270" b="0"/>
                  <wp:docPr id="165746014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6014" name="Imag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303F081C" w14:textId="7511B1F8" w:rsidR="0065099F" w:rsidRDefault="00B22473" w:rsidP="000A61C5">
            <w:pPr>
              <w:spacing w:before="120" w:after="1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42E5731A" wp14:editId="2234C3D6">
                  <wp:extent cx="1980000" cy="1296000"/>
                  <wp:effectExtent l="0" t="0" r="1270" b="0"/>
                  <wp:docPr id="1487009538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009538" name="Image 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7D26DD9B" w14:textId="67965248" w:rsidR="0065099F" w:rsidRDefault="00B22473" w:rsidP="000A61C5">
            <w:pPr>
              <w:spacing w:before="120" w:after="1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0CDF80E2" wp14:editId="6CFACD82">
                  <wp:extent cx="1980000" cy="1296000"/>
                  <wp:effectExtent l="0" t="0" r="1270" b="0"/>
                  <wp:docPr id="91362835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62835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35F" w:rsidRPr="00B22473" w14:paraId="4BD5156B" w14:textId="77777777" w:rsidTr="006E7888">
        <w:tc>
          <w:tcPr>
            <w:tcW w:w="3304" w:type="dxa"/>
          </w:tcPr>
          <w:p w14:paraId="53F32420" w14:textId="68C94F3D" w:rsidR="00B22473" w:rsidRPr="00B22473" w:rsidRDefault="00B22473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 w:rsidRPr="00B22473">
              <w:rPr>
                <w:rFonts w:asciiTheme="minorHAnsi" w:hAnsiTheme="minorHAnsi" w:cstheme="minorHAnsi"/>
              </w:rPr>
              <w:t>Une mine d’Uranium</w:t>
            </w:r>
          </w:p>
        </w:tc>
        <w:tc>
          <w:tcPr>
            <w:tcW w:w="3304" w:type="dxa"/>
          </w:tcPr>
          <w:p w14:paraId="31BDBE30" w14:textId="185A6617" w:rsidR="00B22473" w:rsidRPr="00B22473" w:rsidRDefault="0069535F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Du pain</w:t>
            </w:r>
          </w:p>
        </w:tc>
        <w:tc>
          <w:tcPr>
            <w:tcW w:w="3304" w:type="dxa"/>
          </w:tcPr>
          <w:p w14:paraId="5735F3C1" w14:textId="7F1E4120" w:rsidR="00B22473" w:rsidRPr="00B22473" w:rsidRDefault="00551B6A" w:rsidP="00551B6A">
            <w:pPr>
              <w:spacing w:before="60" w:after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Une horloge</w:t>
            </w:r>
          </w:p>
        </w:tc>
      </w:tr>
      <w:tr w:rsidR="0069535F" w14:paraId="30D6B06C" w14:textId="77777777" w:rsidTr="006E7888">
        <w:tc>
          <w:tcPr>
            <w:tcW w:w="3304" w:type="dxa"/>
          </w:tcPr>
          <w:p w14:paraId="1B511BF6" w14:textId="6167F858" w:rsidR="00B22473" w:rsidRDefault="00551B6A" w:rsidP="000A61C5">
            <w:pPr>
              <w:spacing w:before="120"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AF404D" wp14:editId="18FF2BBE">
                  <wp:extent cx="1980000" cy="1296000"/>
                  <wp:effectExtent l="0" t="0" r="1270" b="0"/>
                  <wp:docPr id="57001518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1518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11AA7EB7" w14:textId="32E72BF6" w:rsidR="00B22473" w:rsidRDefault="0069535F" w:rsidP="000A61C5">
            <w:pPr>
              <w:spacing w:before="120" w:after="1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8E3995" wp14:editId="2D056710">
                  <wp:extent cx="1980000" cy="1296000"/>
                  <wp:effectExtent l="0" t="0" r="1270" b="0"/>
                  <wp:docPr id="138860048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600485" name=""/>
                          <pic:cNvPicPr/>
                        </pic:nvPicPr>
                        <pic:blipFill rotWithShape="1">
                          <a:blip r:embed="rId27"/>
                          <a:srcRect l="6467"/>
                          <a:stretch/>
                        </pic:blipFill>
                        <pic:spPr bwMode="auto">
                          <a:xfrm>
                            <a:off x="0" y="0"/>
                            <a:ext cx="1980000" cy="12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54CBFDDB" w14:textId="653D1D1A" w:rsidR="00B22473" w:rsidRDefault="00551B6A" w:rsidP="000A61C5">
            <w:pPr>
              <w:spacing w:before="120"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924A9B" wp14:editId="319841F3">
                  <wp:extent cx="716629" cy="1294765"/>
                  <wp:effectExtent l="0" t="0" r="7620" b="635"/>
                  <wp:docPr id="714325959" name="Image 4" descr="Mecanisme horloge a po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ecanisme horloge a poi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7393" cy="1314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40F65" w14:textId="77777777" w:rsidR="00511B67" w:rsidRDefault="00511B67">
      <w:pPr>
        <w:rPr>
          <w:rFonts w:asciiTheme="minorHAnsi" w:hAnsiTheme="minorHAnsi" w:cstheme="minorHAnsi"/>
        </w:rPr>
      </w:pPr>
    </w:p>
    <w:p w14:paraId="6D6A28CB" w14:textId="77777777" w:rsidR="00511B67" w:rsidRDefault="00511B67">
      <w:pPr>
        <w:rPr>
          <w:rFonts w:asciiTheme="minorHAnsi" w:hAnsiTheme="minorHAnsi" w:cstheme="minorHAnsi"/>
        </w:rPr>
      </w:pPr>
    </w:p>
    <w:p w14:paraId="603D1264" w14:textId="21F76B42" w:rsidR="003A3A77" w:rsidRPr="003A3A77" w:rsidRDefault="002E32BF" w:rsidP="003A3A77">
      <w:pPr>
        <w:rPr>
          <w:rFonts w:cstheme="minorHAnsi"/>
          <w:b/>
          <w:bCs/>
        </w:rPr>
      </w:pPr>
      <w:r>
        <w:rPr>
          <w:rFonts w:asciiTheme="minorHAnsi" w:hAnsiTheme="minorHAnsi" w:cstheme="minorHAnsi"/>
        </w:rPr>
        <w:t>Adapté d</w:t>
      </w:r>
      <w:r w:rsidR="00C630C7">
        <w:rPr>
          <w:rFonts w:asciiTheme="minorHAnsi" w:hAnsiTheme="minorHAnsi" w:cstheme="minorHAnsi"/>
        </w:rPr>
        <w:t xml:space="preserve">’une ressource d’EDUSCOL </w:t>
      </w:r>
      <w:r w:rsidR="00511B67">
        <w:rPr>
          <w:rFonts w:asciiTheme="minorHAnsi" w:hAnsiTheme="minorHAnsi" w:cstheme="minorHAnsi"/>
        </w:rPr>
        <w:t xml:space="preserve">: </w:t>
      </w:r>
      <w:r w:rsidR="00511B67" w:rsidRPr="00511B67">
        <w:rPr>
          <w:rFonts w:asciiTheme="minorHAnsi" w:hAnsiTheme="minorHAnsi" w:cstheme="minorHAnsi"/>
        </w:rPr>
        <w:t>https://eduscol.education.fr/document/16822/download</w:t>
      </w:r>
    </w:p>
    <w:sectPr w:rsidR="003A3A77" w:rsidRPr="003A3A77" w:rsidSect="0003190F">
      <w:pgSz w:w="11906" w:h="16838" w:code="9"/>
      <w:pgMar w:top="709" w:right="992" w:bottom="568" w:left="992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2D27CB" w14:textId="77777777" w:rsidR="00363465" w:rsidRDefault="00363465" w:rsidP="00AB3717">
      <w:r>
        <w:separator/>
      </w:r>
    </w:p>
  </w:endnote>
  <w:endnote w:type="continuationSeparator" w:id="0">
    <w:p w14:paraId="59EE237A" w14:textId="77777777" w:rsidR="00363465" w:rsidRDefault="00363465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BDE039" w14:textId="77777777" w:rsidR="00363465" w:rsidRDefault="00363465" w:rsidP="00AB3717">
      <w:r>
        <w:separator/>
      </w:r>
    </w:p>
  </w:footnote>
  <w:footnote w:type="continuationSeparator" w:id="0">
    <w:p w14:paraId="3E9E8742" w14:textId="77777777" w:rsidR="00363465" w:rsidRDefault="00363465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85pt;height:8.85pt" o:bullet="t">
        <v:imagedata r:id="rId1" o:title="BD10267_"/>
      </v:shape>
    </w:pict>
  </w:numPicBullet>
  <w:numPicBullet w:numPicBulletId="1">
    <w:pict>
      <v:shape id="_x0000_i1026" type="#_x0000_t75" style="width:11.55pt;height:11.5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1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8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3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4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7"/>
  </w:num>
  <w:num w:numId="3" w16cid:durableId="1224411796">
    <w:abstractNumId w:val="18"/>
  </w:num>
  <w:num w:numId="4" w16cid:durableId="237054886">
    <w:abstractNumId w:val="45"/>
  </w:num>
  <w:num w:numId="5" w16cid:durableId="1482963987">
    <w:abstractNumId w:val="44"/>
  </w:num>
  <w:num w:numId="6" w16cid:durableId="666711005">
    <w:abstractNumId w:val="26"/>
  </w:num>
  <w:num w:numId="7" w16cid:durableId="1637564183">
    <w:abstractNumId w:val="11"/>
  </w:num>
  <w:num w:numId="8" w16cid:durableId="219175660">
    <w:abstractNumId w:val="19"/>
  </w:num>
  <w:num w:numId="9" w16cid:durableId="1909881865">
    <w:abstractNumId w:val="40"/>
  </w:num>
  <w:num w:numId="10" w16cid:durableId="539438916">
    <w:abstractNumId w:val="34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4"/>
  </w:num>
  <w:num w:numId="19" w16cid:durableId="1506364968">
    <w:abstractNumId w:val="22"/>
  </w:num>
  <w:num w:numId="20" w16cid:durableId="1666712015">
    <w:abstractNumId w:val="43"/>
  </w:num>
  <w:num w:numId="21" w16cid:durableId="962229766">
    <w:abstractNumId w:val="7"/>
  </w:num>
  <w:num w:numId="22" w16cid:durableId="2044942214">
    <w:abstractNumId w:val="12"/>
  </w:num>
  <w:num w:numId="23" w16cid:durableId="668404771">
    <w:abstractNumId w:val="42"/>
  </w:num>
  <w:num w:numId="24" w16cid:durableId="2064056718">
    <w:abstractNumId w:val="31"/>
  </w:num>
  <w:num w:numId="25" w16cid:durableId="1184320592">
    <w:abstractNumId w:val="23"/>
  </w:num>
  <w:num w:numId="26" w16cid:durableId="2109231671">
    <w:abstractNumId w:val="37"/>
  </w:num>
  <w:num w:numId="27" w16cid:durableId="861818687">
    <w:abstractNumId w:val="16"/>
  </w:num>
  <w:num w:numId="28" w16cid:durableId="1985044251">
    <w:abstractNumId w:val="20"/>
  </w:num>
  <w:num w:numId="29" w16cid:durableId="544102244">
    <w:abstractNumId w:val="33"/>
  </w:num>
  <w:num w:numId="30" w16cid:durableId="138499970">
    <w:abstractNumId w:val="39"/>
  </w:num>
  <w:num w:numId="31" w16cid:durableId="583104767">
    <w:abstractNumId w:val="29"/>
  </w:num>
  <w:num w:numId="32" w16cid:durableId="56905698">
    <w:abstractNumId w:val="30"/>
  </w:num>
  <w:num w:numId="33" w16cid:durableId="1646622586">
    <w:abstractNumId w:val="28"/>
  </w:num>
  <w:num w:numId="34" w16cid:durableId="247350239">
    <w:abstractNumId w:val="27"/>
  </w:num>
  <w:num w:numId="35" w16cid:durableId="1260142969">
    <w:abstractNumId w:val="24"/>
  </w:num>
  <w:num w:numId="36" w16cid:durableId="616641108">
    <w:abstractNumId w:val="41"/>
  </w:num>
  <w:num w:numId="37" w16cid:durableId="1321419966">
    <w:abstractNumId w:val="36"/>
  </w:num>
  <w:num w:numId="38" w16cid:durableId="61872616">
    <w:abstractNumId w:val="15"/>
  </w:num>
  <w:num w:numId="39" w16cid:durableId="1121261637">
    <w:abstractNumId w:val="25"/>
  </w:num>
  <w:num w:numId="40" w16cid:durableId="2096633740">
    <w:abstractNumId w:val="9"/>
  </w:num>
  <w:num w:numId="41" w16cid:durableId="1976374089">
    <w:abstractNumId w:val="13"/>
  </w:num>
  <w:num w:numId="42" w16cid:durableId="567569060">
    <w:abstractNumId w:val="32"/>
  </w:num>
  <w:num w:numId="43" w16cid:durableId="439880985">
    <w:abstractNumId w:val="35"/>
  </w:num>
  <w:num w:numId="44" w16cid:durableId="1975061670">
    <w:abstractNumId w:val="38"/>
  </w:num>
  <w:num w:numId="45" w16cid:durableId="1534920491">
    <w:abstractNumId w:val="10"/>
  </w:num>
  <w:num w:numId="46" w16cid:durableId="1729842485">
    <w:abstractNumId w:val="21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B50AC"/>
    <w:rsid w:val="001D7FC5"/>
    <w:rsid w:val="001E06AD"/>
    <w:rsid w:val="001E7A72"/>
    <w:rsid w:val="001F44BE"/>
    <w:rsid w:val="0020138C"/>
    <w:rsid w:val="00207C0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63465"/>
    <w:rsid w:val="00372893"/>
    <w:rsid w:val="00376603"/>
    <w:rsid w:val="003838ED"/>
    <w:rsid w:val="003A3A77"/>
    <w:rsid w:val="003A697E"/>
    <w:rsid w:val="003B4BCC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67F7"/>
    <w:rsid w:val="006156A2"/>
    <w:rsid w:val="0065099F"/>
    <w:rsid w:val="00661407"/>
    <w:rsid w:val="006717B5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47BD0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71FBD"/>
    <w:rsid w:val="00A7475E"/>
    <w:rsid w:val="00A921A6"/>
    <w:rsid w:val="00AA2DC3"/>
    <w:rsid w:val="00AA3889"/>
    <w:rsid w:val="00AA57A9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E4FE0"/>
    <w:rsid w:val="00DF3697"/>
    <w:rsid w:val="00DF4861"/>
    <w:rsid w:val="00E16563"/>
    <w:rsid w:val="00E24094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0C65"/>
    <w:rsid w:val="00F063EE"/>
    <w:rsid w:val="00F172F2"/>
    <w:rsid w:val="00F175B0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3</TotalTime>
  <Pages>2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4</cp:revision>
  <cp:lastPrinted>2026-09-03T01:46:00Z</cp:lastPrinted>
  <dcterms:created xsi:type="dcterms:W3CDTF">2026-09-02T02:58:00Z</dcterms:created>
  <dcterms:modified xsi:type="dcterms:W3CDTF">2026-09-03T01:49:00Z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